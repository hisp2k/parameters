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FAE0F" w14:textId="77777777" w:rsidR="00B752FE" w:rsidRPr="0041794E" w:rsidRDefault="00B752FE"/>
    <w:tbl>
      <w:tblPr>
        <w:tblpPr w:leftFromText="180" w:rightFromText="180" w:bottomFromText="200" w:vertAnchor="page" w:horzAnchor="margin" w:tblpY="1"/>
        <w:tblW w:w="10035" w:type="dxa"/>
        <w:tblLayout w:type="fixed"/>
        <w:tblLook w:val="04A0" w:firstRow="1" w:lastRow="0" w:firstColumn="1" w:lastColumn="0" w:noHBand="0" w:noVBand="1"/>
      </w:tblPr>
      <w:tblGrid>
        <w:gridCol w:w="5922"/>
        <w:gridCol w:w="4113"/>
      </w:tblGrid>
      <w:tr w:rsidR="00FE4D60" w:rsidRPr="00FE4D60" w14:paraId="01EC0205" w14:textId="77777777" w:rsidTr="00B752FE">
        <w:trPr>
          <w:trHeight w:val="20"/>
        </w:trPr>
        <w:tc>
          <w:tcPr>
            <w:tcW w:w="5922" w:type="dxa"/>
          </w:tcPr>
          <w:p w14:paraId="51E55475" w14:textId="77777777" w:rsidR="00FE4D60" w:rsidRPr="00FE4D60" w:rsidRDefault="00FE4D60" w:rsidP="00FE4D60">
            <w:pPr>
              <w:tabs>
                <w:tab w:val="left" w:pos="630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65E5F2A1" w14:textId="77777777" w:rsidR="00FE4D60" w:rsidRPr="00FE4D60" w:rsidRDefault="00FE4D60" w:rsidP="00FE4D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4113" w:type="dxa"/>
          </w:tcPr>
          <w:p w14:paraId="4199FA6E" w14:textId="77777777" w:rsidR="00FE4D60" w:rsidRPr="00FE4D60" w:rsidRDefault="00FE4D60" w:rsidP="00FE4D60">
            <w:pPr>
              <w:tabs>
                <w:tab w:val="left" w:pos="6300"/>
              </w:tabs>
              <w:spacing w:after="0" w:line="240" w:lineRule="auto"/>
              <w:ind w:left="-108" w:right="-508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4B293609" w14:textId="77777777" w:rsidR="00FE4D60" w:rsidRPr="00FE4D60" w:rsidRDefault="00FE4D60" w:rsidP="00FE4D60">
            <w:pPr>
              <w:tabs>
                <w:tab w:val="left" w:pos="6300"/>
              </w:tabs>
              <w:spacing w:after="0" w:line="240" w:lineRule="auto"/>
              <w:ind w:left="-108" w:right="-508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FE4D60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                                  Кому: Директору</w:t>
            </w:r>
          </w:p>
          <w:p w14:paraId="070ADC94" w14:textId="77777777" w:rsidR="00FE4D60" w:rsidRPr="00FE4D60" w:rsidRDefault="00FE4D60" w:rsidP="00FE4D60">
            <w:pPr>
              <w:tabs>
                <w:tab w:val="left" w:pos="6300"/>
              </w:tabs>
              <w:spacing w:after="0" w:line="240" w:lineRule="auto"/>
              <w:ind w:left="-108" w:right="-508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FE4D60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                                  ООО «Тех-Аэро»</w:t>
            </w:r>
          </w:p>
          <w:p w14:paraId="46BCBD0F" w14:textId="77777777" w:rsidR="00FE4D60" w:rsidRPr="00FE4D60" w:rsidRDefault="00FE4D60" w:rsidP="00FE4D60">
            <w:pPr>
              <w:tabs>
                <w:tab w:val="left" w:pos="6300"/>
              </w:tabs>
              <w:spacing w:after="0" w:line="240" w:lineRule="auto"/>
              <w:ind w:left="-108" w:right="-508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4D60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                              Воскресенскому Д.А.</w:t>
            </w:r>
          </w:p>
          <w:p w14:paraId="51ADB121" w14:textId="77777777" w:rsidR="00FE4D60" w:rsidRPr="00FE4D60" w:rsidRDefault="00FE4D60" w:rsidP="00FE4D60">
            <w:pPr>
              <w:tabs>
                <w:tab w:val="left" w:pos="6300"/>
              </w:tabs>
              <w:spacing w:after="0" w:line="240" w:lineRule="auto"/>
              <w:ind w:left="-108" w:right="-508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</w:p>
          <w:p w14:paraId="0F71202C" w14:textId="77777777" w:rsidR="00FE4D60" w:rsidRPr="00FE4D60" w:rsidRDefault="00FE4D60" w:rsidP="00FE4D60">
            <w:pPr>
              <w:tabs>
                <w:tab w:val="left" w:pos="6300"/>
              </w:tabs>
              <w:spacing w:after="0" w:line="240" w:lineRule="auto"/>
              <w:ind w:left="-108" w:right="-508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4144BAA2" w14:textId="2AED5344" w:rsidR="00A52169" w:rsidRPr="0041794E" w:rsidRDefault="00FE4D60" w:rsidP="00A52169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41794E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За</w:t>
      </w:r>
      <w:r w:rsidR="00C43F52" w:rsidRPr="0041794E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явка</w:t>
      </w:r>
      <w:r w:rsidRPr="0041794E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№ </w:t>
      </w:r>
      <w:r w:rsidR="00D86D99" w:rsidRPr="0041794E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2</w:t>
      </w:r>
      <w:r w:rsidR="003E4512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4</w:t>
      </w:r>
      <w:r w:rsidR="009665EB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10</w:t>
      </w:r>
      <w:r w:rsidR="009C28F5" w:rsidRPr="0041794E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</w:t>
      </w:r>
      <w:r w:rsidRPr="0041794E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от </w:t>
      </w:r>
      <w:r w:rsidR="00C75598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1</w:t>
      </w:r>
      <w:r w:rsidR="009665EB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8</w:t>
      </w:r>
      <w:r w:rsidR="002456A6" w:rsidRPr="0041794E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.</w:t>
      </w:r>
      <w:r w:rsidR="00B42171" w:rsidRPr="0041794E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0</w:t>
      </w:r>
      <w:r w:rsidR="00C75598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8</w:t>
      </w:r>
      <w:r w:rsidRPr="0041794E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.202</w:t>
      </w:r>
      <w:r w:rsidR="00B42171" w:rsidRPr="0041794E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6</w:t>
      </w:r>
      <w:r w:rsidRPr="0041794E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г.</w:t>
      </w:r>
    </w:p>
    <w:p w14:paraId="1C5FC8AC" w14:textId="54A0E1DC" w:rsidR="003C37FC" w:rsidRPr="00AC1A43" w:rsidRDefault="003C37FC" w:rsidP="004179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1A43">
        <w:rPr>
          <w:rFonts w:ascii="Times New Roman" w:eastAsia="Times New Roman" w:hAnsi="Times New Roman" w:cs="Times New Roman"/>
          <w:sz w:val="24"/>
          <w:szCs w:val="24"/>
        </w:rPr>
        <w:t xml:space="preserve">Уважаемый Дмитрий Александрович, прошу предоставить ЛС </w:t>
      </w:r>
      <w:r w:rsidR="00C1146E" w:rsidRPr="00AC1A43">
        <w:rPr>
          <w:rFonts w:ascii="Times New Roman" w:eastAsia="Times New Roman" w:hAnsi="Times New Roman" w:cs="Times New Roman"/>
          <w:sz w:val="24"/>
          <w:szCs w:val="24"/>
        </w:rPr>
        <w:t xml:space="preserve">для </w:t>
      </w:r>
      <w:r w:rsidRPr="00AC1A43">
        <w:rPr>
          <w:rFonts w:ascii="Times New Roman" w:eastAsia="Times New Roman" w:hAnsi="Times New Roman" w:cs="Times New Roman"/>
          <w:sz w:val="24"/>
          <w:szCs w:val="24"/>
        </w:rPr>
        <w:t>данно</w:t>
      </w:r>
      <w:r w:rsidR="00C1146E" w:rsidRPr="00AC1A43"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AC1A43">
        <w:rPr>
          <w:rFonts w:ascii="Times New Roman" w:eastAsia="Times New Roman" w:hAnsi="Times New Roman" w:cs="Times New Roman"/>
          <w:sz w:val="24"/>
          <w:szCs w:val="24"/>
        </w:rPr>
        <w:t xml:space="preserve"> оборудовани</w:t>
      </w:r>
      <w:r w:rsidR="00C1146E" w:rsidRPr="00AC1A43"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AC1A43">
        <w:rPr>
          <w:rFonts w:ascii="Times New Roman" w:eastAsia="Times New Roman" w:hAnsi="Times New Roman" w:cs="Times New Roman"/>
          <w:sz w:val="24"/>
          <w:szCs w:val="24"/>
        </w:rPr>
        <w:t xml:space="preserve"> в фор</w:t>
      </w:r>
      <w:r w:rsidR="00323528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AC1A43">
        <w:rPr>
          <w:rFonts w:ascii="Times New Roman" w:eastAsia="Times New Roman" w:hAnsi="Times New Roman" w:cs="Times New Roman"/>
          <w:sz w:val="24"/>
          <w:szCs w:val="24"/>
        </w:rPr>
        <w:t>ате PDF, DWG.</w:t>
      </w:r>
      <w:r w:rsidR="000D0267" w:rsidRPr="00AC1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1A43">
        <w:rPr>
          <w:rFonts w:ascii="Times New Roman" w:eastAsia="Times New Roman" w:hAnsi="Times New Roman" w:cs="Times New Roman"/>
          <w:sz w:val="24"/>
          <w:szCs w:val="24"/>
        </w:rPr>
        <w:t>Срок до</w:t>
      </w:r>
      <w:r w:rsidR="00C755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C0C9A">
        <w:rPr>
          <w:rFonts w:ascii="Times New Roman" w:eastAsia="Times New Roman" w:hAnsi="Times New Roman" w:cs="Times New Roman"/>
          <w:sz w:val="24"/>
          <w:szCs w:val="24"/>
        </w:rPr>
        <w:t>21</w:t>
      </w:r>
      <w:r w:rsidRPr="00AC1A43">
        <w:rPr>
          <w:rFonts w:ascii="Times New Roman" w:eastAsia="Times New Roman" w:hAnsi="Times New Roman" w:cs="Times New Roman"/>
          <w:sz w:val="24"/>
          <w:szCs w:val="24"/>
        </w:rPr>
        <w:t>.</w:t>
      </w:r>
      <w:r w:rsidR="006E4AAE" w:rsidRPr="00AC1A43">
        <w:rPr>
          <w:rFonts w:ascii="Times New Roman" w:eastAsia="Times New Roman" w:hAnsi="Times New Roman" w:cs="Times New Roman"/>
          <w:sz w:val="24"/>
          <w:szCs w:val="24"/>
        </w:rPr>
        <w:t>0</w:t>
      </w:r>
      <w:r w:rsidR="00C75598">
        <w:rPr>
          <w:rFonts w:ascii="Times New Roman" w:eastAsia="Times New Roman" w:hAnsi="Times New Roman" w:cs="Times New Roman"/>
          <w:sz w:val="24"/>
          <w:szCs w:val="24"/>
        </w:rPr>
        <w:t>8</w:t>
      </w:r>
      <w:r w:rsidRPr="00AC1A43">
        <w:rPr>
          <w:rFonts w:ascii="Times New Roman" w:eastAsia="Times New Roman" w:hAnsi="Times New Roman" w:cs="Times New Roman"/>
          <w:sz w:val="24"/>
          <w:szCs w:val="24"/>
        </w:rPr>
        <w:t>.202</w:t>
      </w:r>
      <w:r w:rsidR="005B6741" w:rsidRPr="00AC1A43">
        <w:rPr>
          <w:rFonts w:ascii="Times New Roman" w:eastAsia="Times New Roman" w:hAnsi="Times New Roman" w:cs="Times New Roman"/>
          <w:sz w:val="24"/>
          <w:szCs w:val="24"/>
        </w:rPr>
        <w:t>6</w:t>
      </w:r>
      <w:r w:rsidR="00CE70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1A43">
        <w:rPr>
          <w:rFonts w:ascii="Times New Roman" w:eastAsia="Times New Roman" w:hAnsi="Times New Roman" w:cs="Times New Roman"/>
          <w:sz w:val="24"/>
          <w:szCs w:val="24"/>
        </w:rPr>
        <w:t>г.</w:t>
      </w:r>
      <w:r w:rsidR="003E56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pPr w:leftFromText="180" w:rightFromText="180" w:vertAnchor="text" w:horzAnchor="margin" w:tblpX="-431" w:tblpY="96"/>
        <w:tblW w:w="10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2"/>
        <w:gridCol w:w="7944"/>
        <w:gridCol w:w="851"/>
        <w:gridCol w:w="708"/>
      </w:tblGrid>
      <w:tr w:rsidR="004925BB" w:rsidRPr="00AC1A43" w14:paraId="32AB98F8" w14:textId="77777777" w:rsidTr="005F0380">
        <w:trPr>
          <w:trHeight w:val="828"/>
        </w:trPr>
        <w:tc>
          <w:tcPr>
            <w:tcW w:w="562" w:type="dxa"/>
            <w:vAlign w:val="center"/>
          </w:tcPr>
          <w:p w14:paraId="1725C3CE" w14:textId="77777777" w:rsidR="004925BB" w:rsidRPr="00AC1A43" w:rsidRDefault="004925BB" w:rsidP="005F0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C1A43">
              <w:rPr>
                <w:rFonts w:ascii="Times New Roman" w:hAnsi="Times New Roman" w:cs="Times New Roman"/>
                <w:bCs/>
                <w:sz w:val="24"/>
                <w:szCs w:val="24"/>
              </w:rPr>
              <w:t>№</w:t>
            </w:r>
          </w:p>
        </w:tc>
        <w:tc>
          <w:tcPr>
            <w:tcW w:w="7944" w:type="dxa"/>
            <w:vAlign w:val="center"/>
          </w:tcPr>
          <w:p w14:paraId="1ED58078" w14:textId="77777777" w:rsidR="004925BB" w:rsidRPr="00AC1A43" w:rsidRDefault="004925BB" w:rsidP="005F0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C1A43">
              <w:rPr>
                <w:rFonts w:ascii="Times New Roman" w:hAnsi="Times New Roman" w:cs="Times New Roman"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851" w:type="dxa"/>
          </w:tcPr>
          <w:p w14:paraId="7FAE2BC5" w14:textId="77777777" w:rsidR="004925BB" w:rsidRPr="00AC1A43" w:rsidRDefault="004925BB" w:rsidP="005F0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C1A43">
              <w:rPr>
                <w:rFonts w:ascii="Times New Roman" w:hAnsi="Times New Roman" w:cs="Times New Roman"/>
                <w:bCs/>
                <w:sz w:val="24"/>
                <w:szCs w:val="24"/>
              </w:rPr>
              <w:t>Ед. изм.</w:t>
            </w:r>
          </w:p>
        </w:tc>
        <w:tc>
          <w:tcPr>
            <w:tcW w:w="708" w:type="dxa"/>
            <w:vAlign w:val="center"/>
          </w:tcPr>
          <w:p w14:paraId="57D21CE6" w14:textId="77777777" w:rsidR="004925BB" w:rsidRPr="00AC1A43" w:rsidRDefault="004925BB" w:rsidP="005F0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C1A43">
              <w:rPr>
                <w:rFonts w:ascii="Times New Roman" w:hAnsi="Times New Roman" w:cs="Times New Roman"/>
                <w:bCs/>
                <w:sz w:val="24"/>
                <w:szCs w:val="24"/>
              </w:rPr>
              <w:t>Кол-во</w:t>
            </w:r>
          </w:p>
        </w:tc>
      </w:tr>
      <w:tr w:rsidR="004925BB" w:rsidRPr="00C75598" w14:paraId="1721CEF9" w14:textId="77777777" w:rsidTr="005F0380">
        <w:trPr>
          <w:trHeight w:val="622"/>
        </w:trPr>
        <w:tc>
          <w:tcPr>
            <w:tcW w:w="562" w:type="dxa"/>
            <w:vAlign w:val="center"/>
          </w:tcPr>
          <w:p w14:paraId="7C182DC5" w14:textId="5E3C3754" w:rsidR="004925BB" w:rsidRPr="00C75598" w:rsidRDefault="00580F0F" w:rsidP="00C75598">
            <w:pPr>
              <w:spacing w:after="0"/>
              <w:rPr>
                <w:rFonts w:ascii="Times New Roman" w:hAnsi="Times New Roman" w:cs="Times New Roman"/>
              </w:rPr>
            </w:pPr>
            <w:r w:rsidRPr="00C75598">
              <w:rPr>
                <w:rFonts w:ascii="Times New Roman" w:hAnsi="Times New Roman" w:cs="Times New Roman"/>
              </w:rPr>
              <w:t xml:space="preserve"> </w:t>
            </w:r>
            <w:r w:rsidR="004925BB" w:rsidRPr="00C7559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944" w:type="dxa"/>
            <w:vAlign w:val="center"/>
          </w:tcPr>
          <w:p w14:paraId="6793E088" w14:textId="77777777" w:rsidR="004D3881" w:rsidRPr="004D3881" w:rsidRDefault="004D3881" w:rsidP="004D3881">
            <w:pPr>
              <w:pStyle w:val="a9"/>
              <w:widowControl w:val="0"/>
              <w:spacing w:after="0"/>
              <w:rPr>
                <w:sz w:val="22"/>
                <w:szCs w:val="22"/>
              </w:rPr>
            </w:pPr>
            <w:r w:rsidRPr="004D3881">
              <w:rPr>
                <w:sz w:val="22"/>
                <w:szCs w:val="22"/>
              </w:rPr>
              <w:t>Решетка грабельная Vokker GR-PR16-VM2100 1500х500. Высота канала: 1500 мм Ширина канала: 500 мм Угол наклона решетки: 75 град Высота вы-грузки: 2100 мм (от дна канала) Прозор: 16 мм Ко-</w:t>
            </w:r>
            <w:proofErr w:type="spellStart"/>
            <w:r w:rsidRPr="004D3881">
              <w:rPr>
                <w:sz w:val="22"/>
                <w:szCs w:val="22"/>
              </w:rPr>
              <w:t>личество</w:t>
            </w:r>
            <w:proofErr w:type="spellEnd"/>
            <w:r w:rsidRPr="004D3881">
              <w:rPr>
                <w:sz w:val="22"/>
                <w:szCs w:val="22"/>
              </w:rPr>
              <w:t xml:space="preserve"> </w:t>
            </w:r>
            <w:proofErr w:type="spellStart"/>
            <w:r w:rsidRPr="004D3881">
              <w:rPr>
                <w:sz w:val="22"/>
                <w:szCs w:val="22"/>
              </w:rPr>
              <w:t>граблин</w:t>
            </w:r>
            <w:proofErr w:type="spellEnd"/>
            <w:r w:rsidRPr="004D3881">
              <w:rPr>
                <w:sz w:val="22"/>
                <w:szCs w:val="22"/>
              </w:rPr>
              <w:t xml:space="preserve">: 7. Электропривод 1,1 кВт. Мате-риал изготовления рамы, ламелей, </w:t>
            </w:r>
            <w:proofErr w:type="spellStart"/>
            <w:r w:rsidRPr="004D3881">
              <w:rPr>
                <w:sz w:val="22"/>
                <w:szCs w:val="22"/>
              </w:rPr>
              <w:t>граблин</w:t>
            </w:r>
            <w:proofErr w:type="spellEnd"/>
            <w:r w:rsidRPr="004D3881">
              <w:rPr>
                <w:sz w:val="22"/>
                <w:szCs w:val="22"/>
              </w:rPr>
              <w:t xml:space="preserve"> - AISI 316, цепей - AISI 304. Материал изготовления опор - Сталь 3. Решетка не предназначена для улавливания крупного мусора, поэтому со стороны заказчика необходимо принять меры по его улавливанию. Производительность 1169 м3/ч, при скорости 1м/с. **. В комплекте: шкаф управления, датчик уровня гидростатический, выносной пульт управления, стойка для пульта.</w:t>
            </w:r>
          </w:p>
          <w:p w14:paraId="46A0C9F0" w14:textId="06CF95C2" w:rsidR="004925BB" w:rsidRPr="00C75598" w:rsidRDefault="004D3881" w:rsidP="004D3881">
            <w:pPr>
              <w:pStyle w:val="a9"/>
              <w:widowControl w:val="0"/>
              <w:spacing w:before="0" w:beforeAutospacing="0" w:after="0" w:afterAutospacing="0" w:line="276" w:lineRule="auto"/>
              <w:rPr>
                <w:sz w:val="22"/>
                <w:szCs w:val="22"/>
              </w:rPr>
            </w:pPr>
            <w:r w:rsidRPr="004D3881">
              <w:rPr>
                <w:sz w:val="22"/>
                <w:szCs w:val="22"/>
              </w:rPr>
              <w:t xml:space="preserve">ЗИП: </w:t>
            </w:r>
            <w:proofErr w:type="spellStart"/>
            <w:r w:rsidRPr="004D3881">
              <w:rPr>
                <w:sz w:val="22"/>
                <w:szCs w:val="22"/>
              </w:rPr>
              <w:t>граблина</w:t>
            </w:r>
            <w:proofErr w:type="spellEnd"/>
            <w:r w:rsidRPr="004D3881">
              <w:rPr>
                <w:sz w:val="22"/>
                <w:szCs w:val="22"/>
              </w:rPr>
              <w:t xml:space="preserve"> - 1 </w:t>
            </w:r>
            <w:proofErr w:type="spellStart"/>
            <w:r w:rsidRPr="004D3881">
              <w:rPr>
                <w:sz w:val="22"/>
                <w:szCs w:val="22"/>
              </w:rPr>
              <w:t>шт</w:t>
            </w:r>
            <w:proofErr w:type="spellEnd"/>
            <w:r w:rsidRPr="004D3881">
              <w:rPr>
                <w:sz w:val="22"/>
                <w:szCs w:val="22"/>
              </w:rPr>
              <w:t xml:space="preserve">; Цепь роликовая </w:t>
            </w:r>
            <w:proofErr w:type="spellStart"/>
            <w:r w:rsidRPr="004D3881">
              <w:rPr>
                <w:sz w:val="22"/>
                <w:szCs w:val="22"/>
              </w:rPr>
              <w:t>нерж.импорт</w:t>
            </w:r>
            <w:proofErr w:type="spellEnd"/>
            <w:r w:rsidRPr="004D3881">
              <w:rPr>
                <w:sz w:val="22"/>
                <w:szCs w:val="22"/>
              </w:rPr>
              <w:t xml:space="preserve"> HP38.1F10 SS  1,5м ; Соединительное звено </w:t>
            </w:r>
            <w:proofErr w:type="spellStart"/>
            <w:r w:rsidRPr="004D3881">
              <w:rPr>
                <w:sz w:val="22"/>
                <w:szCs w:val="22"/>
              </w:rPr>
              <w:t>нерж.импорт</w:t>
            </w:r>
            <w:proofErr w:type="spellEnd"/>
            <w:r w:rsidRPr="004D3881">
              <w:rPr>
                <w:sz w:val="22"/>
                <w:szCs w:val="22"/>
              </w:rPr>
              <w:t xml:space="preserve"> HP38.1F10 SS 2шт.</w:t>
            </w:r>
          </w:p>
        </w:tc>
        <w:tc>
          <w:tcPr>
            <w:tcW w:w="851" w:type="dxa"/>
            <w:vAlign w:val="center"/>
          </w:tcPr>
          <w:p w14:paraId="216FE145" w14:textId="1A1B6F39" w:rsidR="004925BB" w:rsidRPr="00C75598" w:rsidRDefault="00E67C26" w:rsidP="00C7559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75598">
              <w:rPr>
                <w:rFonts w:ascii="Times New Roman" w:hAnsi="Times New Roman" w:cs="Times New Roman"/>
                <w:color w:val="000000"/>
              </w:rPr>
              <w:t>ш</w:t>
            </w:r>
            <w:r w:rsidR="004925BB" w:rsidRPr="00C75598">
              <w:rPr>
                <w:rFonts w:ascii="Times New Roman" w:hAnsi="Times New Roman" w:cs="Times New Roman"/>
                <w:color w:val="000000"/>
                <w:lang w:val="en-US"/>
              </w:rPr>
              <w:t>т.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5C21C8D1" w14:textId="67C70109" w:rsidR="004925BB" w:rsidRPr="00C75598" w:rsidRDefault="002A5D9A" w:rsidP="00C7559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75598">
              <w:rPr>
                <w:rFonts w:ascii="Times New Roman" w:hAnsi="Times New Roman" w:cs="Times New Roman"/>
              </w:rPr>
              <w:t>1</w:t>
            </w:r>
          </w:p>
        </w:tc>
      </w:tr>
      <w:tr w:rsidR="005C0C9A" w:rsidRPr="00C75598" w14:paraId="5CBA7ED0" w14:textId="77777777" w:rsidTr="005F0380">
        <w:trPr>
          <w:trHeight w:val="622"/>
        </w:trPr>
        <w:tc>
          <w:tcPr>
            <w:tcW w:w="562" w:type="dxa"/>
            <w:vAlign w:val="center"/>
          </w:tcPr>
          <w:p w14:paraId="570656DC" w14:textId="049D7D93" w:rsidR="005C0C9A" w:rsidRPr="00C75598" w:rsidRDefault="001C64B6" w:rsidP="00C7559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5C0C9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944" w:type="dxa"/>
            <w:vAlign w:val="center"/>
          </w:tcPr>
          <w:p w14:paraId="54DD0068" w14:textId="77777777" w:rsidR="004D3881" w:rsidRPr="004D3881" w:rsidRDefault="004D3881" w:rsidP="004D3881">
            <w:pPr>
              <w:pStyle w:val="a9"/>
              <w:widowControl w:val="0"/>
              <w:spacing w:after="0"/>
              <w:rPr>
                <w:sz w:val="22"/>
                <w:szCs w:val="22"/>
              </w:rPr>
            </w:pPr>
            <w:r w:rsidRPr="004D3881">
              <w:rPr>
                <w:sz w:val="22"/>
                <w:szCs w:val="22"/>
              </w:rPr>
              <w:t xml:space="preserve">Шнековый пресс </w:t>
            </w:r>
            <w:proofErr w:type="spellStart"/>
            <w:r w:rsidRPr="004D3881">
              <w:rPr>
                <w:sz w:val="22"/>
                <w:szCs w:val="22"/>
              </w:rPr>
              <w:t>Vökker</w:t>
            </w:r>
            <w:proofErr w:type="spellEnd"/>
            <w:r w:rsidRPr="004D3881">
              <w:rPr>
                <w:sz w:val="22"/>
                <w:szCs w:val="22"/>
              </w:rPr>
              <w:t xml:space="preserve"> SHU-PV2-L1875мм.</w:t>
            </w:r>
          </w:p>
          <w:p w14:paraId="3D6573F7" w14:textId="77777777" w:rsidR="004D3881" w:rsidRPr="004D3881" w:rsidRDefault="004D3881" w:rsidP="004D3881">
            <w:pPr>
              <w:pStyle w:val="a9"/>
              <w:widowControl w:val="0"/>
              <w:spacing w:after="0"/>
              <w:rPr>
                <w:sz w:val="22"/>
                <w:szCs w:val="22"/>
              </w:rPr>
            </w:pPr>
            <w:r w:rsidRPr="004D3881">
              <w:rPr>
                <w:sz w:val="22"/>
                <w:szCs w:val="22"/>
              </w:rPr>
              <w:t>Диаметр спирали 200мм, толщина шнека – 12 мм, высота 1515мм, ширина 450мм.</w:t>
            </w:r>
          </w:p>
          <w:p w14:paraId="781EB0EE" w14:textId="77777777" w:rsidR="004D3881" w:rsidRPr="004D3881" w:rsidRDefault="004D3881" w:rsidP="004D3881">
            <w:pPr>
              <w:pStyle w:val="a9"/>
              <w:widowControl w:val="0"/>
              <w:spacing w:after="0"/>
              <w:rPr>
                <w:sz w:val="22"/>
                <w:szCs w:val="22"/>
              </w:rPr>
            </w:pPr>
            <w:r w:rsidRPr="004D3881">
              <w:rPr>
                <w:sz w:val="22"/>
                <w:szCs w:val="22"/>
              </w:rPr>
              <w:t xml:space="preserve">Управление – электропривод 3кВт. </w:t>
            </w:r>
          </w:p>
          <w:p w14:paraId="293F202C" w14:textId="5DAD58FD" w:rsidR="005C0C9A" w:rsidRPr="00C75598" w:rsidRDefault="004D3881" w:rsidP="004D3881">
            <w:pPr>
              <w:pStyle w:val="a9"/>
              <w:widowControl w:val="0"/>
              <w:spacing w:after="0"/>
              <w:rPr>
                <w:sz w:val="22"/>
                <w:szCs w:val="22"/>
              </w:rPr>
            </w:pPr>
            <w:r w:rsidRPr="004D3881">
              <w:rPr>
                <w:sz w:val="22"/>
                <w:szCs w:val="22"/>
              </w:rPr>
              <w:t>Материальное исполнение: корпус, крепеж, –нержавеющая сталь AISI304, шнек - 09Г2С.</w:t>
            </w:r>
          </w:p>
        </w:tc>
        <w:tc>
          <w:tcPr>
            <w:tcW w:w="851" w:type="dxa"/>
            <w:vAlign w:val="center"/>
          </w:tcPr>
          <w:p w14:paraId="75C20130" w14:textId="2FB37B40" w:rsidR="005C0C9A" w:rsidRPr="00C75598" w:rsidRDefault="005C0C9A" w:rsidP="00C75598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шт.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2EB47A09" w14:textId="138C068B" w:rsidR="005C0C9A" w:rsidRPr="00C75598" w:rsidRDefault="005C0C9A" w:rsidP="00C7559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5C0C9A" w:rsidRPr="00C75598" w14:paraId="10F06F81" w14:textId="77777777" w:rsidTr="005F0380">
        <w:trPr>
          <w:trHeight w:val="622"/>
        </w:trPr>
        <w:tc>
          <w:tcPr>
            <w:tcW w:w="562" w:type="dxa"/>
            <w:vAlign w:val="center"/>
          </w:tcPr>
          <w:p w14:paraId="718A35AC" w14:textId="28E72BAC" w:rsidR="005C0C9A" w:rsidRPr="00C75598" w:rsidRDefault="001C64B6" w:rsidP="00C7559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5C0C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944" w:type="dxa"/>
            <w:vAlign w:val="center"/>
          </w:tcPr>
          <w:p w14:paraId="573FD6B0" w14:textId="77777777" w:rsidR="004D3881" w:rsidRPr="004D3881" w:rsidRDefault="004D3881" w:rsidP="004D3881">
            <w:pPr>
              <w:pStyle w:val="a9"/>
              <w:widowControl w:val="0"/>
              <w:spacing w:after="0"/>
              <w:rPr>
                <w:sz w:val="22"/>
                <w:szCs w:val="22"/>
              </w:rPr>
            </w:pPr>
            <w:r w:rsidRPr="004D3881">
              <w:rPr>
                <w:sz w:val="22"/>
                <w:szCs w:val="22"/>
              </w:rPr>
              <w:t>Решетка грабельная Vokker GR-PR16-VM1600 1000х1000. Высота канала: 1000 мм Ширина канала: 1000 мм Угол наклона решетки: 75 град Высота вы-грузки: 2400 мм (от дна канала) Прозор: 16 мм Ко-</w:t>
            </w:r>
            <w:proofErr w:type="spellStart"/>
            <w:r w:rsidRPr="004D3881">
              <w:rPr>
                <w:sz w:val="22"/>
                <w:szCs w:val="22"/>
              </w:rPr>
              <w:t>личество</w:t>
            </w:r>
            <w:proofErr w:type="spellEnd"/>
            <w:r w:rsidRPr="004D3881">
              <w:rPr>
                <w:sz w:val="22"/>
                <w:szCs w:val="22"/>
              </w:rPr>
              <w:t xml:space="preserve"> </w:t>
            </w:r>
            <w:proofErr w:type="spellStart"/>
            <w:r w:rsidRPr="004D3881">
              <w:rPr>
                <w:sz w:val="22"/>
                <w:szCs w:val="22"/>
              </w:rPr>
              <w:t>граблин</w:t>
            </w:r>
            <w:proofErr w:type="spellEnd"/>
            <w:r w:rsidRPr="004D3881">
              <w:rPr>
                <w:sz w:val="22"/>
                <w:szCs w:val="22"/>
              </w:rPr>
              <w:t xml:space="preserve">: 7. Электропривод 1,1 кВт. Мате-риал изготовления рамы, ламелей, </w:t>
            </w:r>
            <w:proofErr w:type="spellStart"/>
            <w:r w:rsidRPr="004D3881">
              <w:rPr>
                <w:sz w:val="22"/>
                <w:szCs w:val="22"/>
              </w:rPr>
              <w:t>граблин</w:t>
            </w:r>
            <w:proofErr w:type="spellEnd"/>
            <w:r w:rsidRPr="004D3881">
              <w:rPr>
                <w:sz w:val="22"/>
                <w:szCs w:val="22"/>
              </w:rPr>
              <w:t xml:space="preserve"> - AISI 316, цепей - AISI 304. Материал изготовления опор - Сталь 3. Решетка не предназначена для улавливания крупного мусора, поэтому со стороны заказчика необходимо принять меры по его улавливанию. Производительность 1993 м3/ч, при скорости 1м/с. **. В комплекте: шкаф управления, датчик уровня гидростатический, выносной пульт управления, стойка для пульта. </w:t>
            </w:r>
          </w:p>
          <w:p w14:paraId="5E3A0B35" w14:textId="163FA781" w:rsidR="005C0C9A" w:rsidRPr="00C75598" w:rsidRDefault="004D3881" w:rsidP="004D3881">
            <w:pPr>
              <w:pStyle w:val="a9"/>
              <w:widowControl w:val="0"/>
              <w:spacing w:before="0" w:beforeAutospacing="0" w:after="0" w:afterAutospacing="0" w:line="276" w:lineRule="auto"/>
              <w:rPr>
                <w:sz w:val="22"/>
                <w:szCs w:val="22"/>
              </w:rPr>
            </w:pPr>
            <w:r w:rsidRPr="004D3881">
              <w:rPr>
                <w:sz w:val="22"/>
                <w:szCs w:val="22"/>
              </w:rPr>
              <w:t xml:space="preserve">ЗИП: </w:t>
            </w:r>
            <w:proofErr w:type="spellStart"/>
            <w:r w:rsidRPr="004D3881">
              <w:rPr>
                <w:sz w:val="22"/>
                <w:szCs w:val="22"/>
              </w:rPr>
              <w:t>граблина</w:t>
            </w:r>
            <w:proofErr w:type="spellEnd"/>
            <w:r w:rsidRPr="004D3881">
              <w:rPr>
                <w:sz w:val="22"/>
                <w:szCs w:val="22"/>
              </w:rPr>
              <w:t xml:space="preserve"> - 1 </w:t>
            </w:r>
            <w:proofErr w:type="spellStart"/>
            <w:r w:rsidRPr="004D3881">
              <w:rPr>
                <w:sz w:val="22"/>
                <w:szCs w:val="22"/>
              </w:rPr>
              <w:t>шт</w:t>
            </w:r>
            <w:proofErr w:type="spellEnd"/>
            <w:r w:rsidRPr="004D3881">
              <w:rPr>
                <w:sz w:val="22"/>
                <w:szCs w:val="22"/>
              </w:rPr>
              <w:t xml:space="preserve">; Цепь роликовая </w:t>
            </w:r>
            <w:proofErr w:type="spellStart"/>
            <w:r w:rsidRPr="004D3881">
              <w:rPr>
                <w:sz w:val="22"/>
                <w:szCs w:val="22"/>
              </w:rPr>
              <w:t>нерж.импорт</w:t>
            </w:r>
            <w:proofErr w:type="spellEnd"/>
            <w:r w:rsidRPr="004D3881">
              <w:rPr>
                <w:sz w:val="22"/>
                <w:szCs w:val="22"/>
              </w:rPr>
              <w:t xml:space="preserve"> HP38.1F10 SS  1,5м ; Соединительное звено </w:t>
            </w:r>
            <w:proofErr w:type="spellStart"/>
            <w:r w:rsidRPr="004D3881">
              <w:rPr>
                <w:sz w:val="22"/>
                <w:szCs w:val="22"/>
              </w:rPr>
              <w:t>нерж.импорт</w:t>
            </w:r>
            <w:proofErr w:type="spellEnd"/>
            <w:r w:rsidRPr="004D3881">
              <w:rPr>
                <w:sz w:val="22"/>
                <w:szCs w:val="22"/>
              </w:rPr>
              <w:t xml:space="preserve"> HP38.1F10 SS 2шт.</w:t>
            </w:r>
          </w:p>
        </w:tc>
        <w:tc>
          <w:tcPr>
            <w:tcW w:w="851" w:type="dxa"/>
            <w:vAlign w:val="center"/>
          </w:tcPr>
          <w:p w14:paraId="73CCD6AE" w14:textId="7541D646" w:rsidR="005C0C9A" w:rsidRPr="00C75598" w:rsidRDefault="005C0C9A" w:rsidP="00C75598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шт.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1454B6AB" w14:textId="79C6224E" w:rsidR="005C0C9A" w:rsidRPr="00C75598" w:rsidRDefault="005C0C9A" w:rsidP="00C7559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5C0C9A" w:rsidRPr="00C75598" w14:paraId="6B560739" w14:textId="77777777" w:rsidTr="005F0380">
        <w:trPr>
          <w:trHeight w:val="622"/>
        </w:trPr>
        <w:tc>
          <w:tcPr>
            <w:tcW w:w="562" w:type="dxa"/>
            <w:vAlign w:val="center"/>
          </w:tcPr>
          <w:p w14:paraId="31769429" w14:textId="478332F6" w:rsidR="005C0C9A" w:rsidRPr="00C75598" w:rsidRDefault="001C64B6" w:rsidP="00C7559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5C0C9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944" w:type="dxa"/>
            <w:vAlign w:val="center"/>
          </w:tcPr>
          <w:p w14:paraId="52967DF9" w14:textId="77777777" w:rsidR="004D3881" w:rsidRPr="004D3881" w:rsidRDefault="004D3881" w:rsidP="004D3881">
            <w:pPr>
              <w:pStyle w:val="a9"/>
              <w:widowControl w:val="0"/>
              <w:spacing w:after="0"/>
              <w:rPr>
                <w:sz w:val="22"/>
                <w:szCs w:val="22"/>
              </w:rPr>
            </w:pPr>
            <w:r w:rsidRPr="004D3881">
              <w:rPr>
                <w:sz w:val="22"/>
                <w:szCs w:val="22"/>
              </w:rPr>
              <w:t xml:space="preserve">Шнековый пресс </w:t>
            </w:r>
            <w:proofErr w:type="spellStart"/>
            <w:r w:rsidRPr="004D3881">
              <w:rPr>
                <w:sz w:val="22"/>
                <w:szCs w:val="22"/>
              </w:rPr>
              <w:t>Vökker</w:t>
            </w:r>
            <w:proofErr w:type="spellEnd"/>
            <w:r w:rsidRPr="004D3881">
              <w:rPr>
                <w:sz w:val="22"/>
                <w:szCs w:val="22"/>
              </w:rPr>
              <w:t xml:space="preserve"> SHU-PV2-L2715мм.</w:t>
            </w:r>
          </w:p>
          <w:p w14:paraId="726B8B0D" w14:textId="77777777" w:rsidR="004D3881" w:rsidRPr="004D3881" w:rsidRDefault="004D3881" w:rsidP="004D3881">
            <w:pPr>
              <w:pStyle w:val="a9"/>
              <w:widowControl w:val="0"/>
              <w:spacing w:after="0"/>
              <w:rPr>
                <w:sz w:val="22"/>
                <w:szCs w:val="22"/>
              </w:rPr>
            </w:pPr>
            <w:r w:rsidRPr="004D3881">
              <w:rPr>
                <w:sz w:val="22"/>
                <w:szCs w:val="22"/>
              </w:rPr>
              <w:t>Диаметр спирали 200мм, толщина шнека – 12 мм, высота 1520мм, ширина 450мм.</w:t>
            </w:r>
          </w:p>
          <w:p w14:paraId="22C26A82" w14:textId="77777777" w:rsidR="004D3881" w:rsidRPr="004D3881" w:rsidRDefault="004D3881" w:rsidP="004D3881">
            <w:pPr>
              <w:pStyle w:val="a9"/>
              <w:widowControl w:val="0"/>
              <w:spacing w:after="0"/>
              <w:rPr>
                <w:sz w:val="22"/>
                <w:szCs w:val="22"/>
              </w:rPr>
            </w:pPr>
            <w:r w:rsidRPr="004D3881">
              <w:rPr>
                <w:sz w:val="22"/>
                <w:szCs w:val="22"/>
              </w:rPr>
              <w:t xml:space="preserve">Управление – электропривод 3кВт. </w:t>
            </w:r>
          </w:p>
          <w:p w14:paraId="2D1EBC11" w14:textId="7D915A4E" w:rsidR="005C0C9A" w:rsidRPr="00C75598" w:rsidRDefault="004D3881" w:rsidP="004D3881">
            <w:pPr>
              <w:pStyle w:val="a9"/>
              <w:widowControl w:val="0"/>
              <w:spacing w:after="0"/>
              <w:rPr>
                <w:sz w:val="22"/>
                <w:szCs w:val="22"/>
              </w:rPr>
            </w:pPr>
            <w:r w:rsidRPr="004D3881">
              <w:rPr>
                <w:sz w:val="22"/>
                <w:szCs w:val="22"/>
              </w:rPr>
              <w:t>Материальное исполнение: корпус, крепеж, –нержавеющая сталь AISI304, шнек - 09Г2С.</w:t>
            </w:r>
          </w:p>
        </w:tc>
        <w:tc>
          <w:tcPr>
            <w:tcW w:w="851" w:type="dxa"/>
            <w:vAlign w:val="center"/>
          </w:tcPr>
          <w:p w14:paraId="0F21A37B" w14:textId="595AE300" w:rsidR="005C0C9A" w:rsidRPr="00C75598" w:rsidRDefault="005C0C9A" w:rsidP="00C75598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шт.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18896E38" w14:textId="7BA9C478" w:rsidR="005C0C9A" w:rsidRPr="00C75598" w:rsidRDefault="001F19BC" w:rsidP="00C7559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D90F4A" w:rsidRPr="00C75598" w14:paraId="3032C2D7" w14:textId="77777777" w:rsidTr="005F0380">
        <w:trPr>
          <w:trHeight w:val="622"/>
        </w:trPr>
        <w:tc>
          <w:tcPr>
            <w:tcW w:w="562" w:type="dxa"/>
            <w:vAlign w:val="center"/>
          </w:tcPr>
          <w:p w14:paraId="0DCE4444" w14:textId="3329343E" w:rsidR="00D90F4A" w:rsidRDefault="00D90F4A" w:rsidP="00D90F4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 5</w:t>
            </w:r>
          </w:p>
        </w:tc>
        <w:tc>
          <w:tcPr>
            <w:tcW w:w="7944" w:type="dxa"/>
            <w:vAlign w:val="center"/>
          </w:tcPr>
          <w:p w14:paraId="47E6BDBF" w14:textId="6482558C" w:rsidR="004D3881" w:rsidRPr="004D3881" w:rsidRDefault="004D3881" w:rsidP="004D3881">
            <w:pPr>
              <w:pStyle w:val="a9"/>
              <w:widowControl w:val="0"/>
              <w:spacing w:after="0"/>
              <w:rPr>
                <w:sz w:val="22"/>
                <w:szCs w:val="22"/>
              </w:rPr>
            </w:pPr>
            <w:r w:rsidRPr="004D3881">
              <w:rPr>
                <w:sz w:val="22"/>
                <w:szCs w:val="22"/>
              </w:rPr>
              <w:t xml:space="preserve">Решетка грабельная Vokker GR-PR16-VM1900 1300х995. Высота канала: 1300 мм Ширина канала: 995 мм Угол наклона решетки: 75 град Высота вы-грузки: 2700 мм (от дна канала) Прозор: 16 мм Количество </w:t>
            </w:r>
            <w:proofErr w:type="spellStart"/>
            <w:r w:rsidRPr="004D3881">
              <w:rPr>
                <w:sz w:val="22"/>
                <w:szCs w:val="22"/>
              </w:rPr>
              <w:t>граблин</w:t>
            </w:r>
            <w:proofErr w:type="spellEnd"/>
            <w:r w:rsidRPr="004D3881">
              <w:rPr>
                <w:sz w:val="22"/>
                <w:szCs w:val="22"/>
              </w:rPr>
              <w:t xml:space="preserve">: 8. Электропривод 1,1 кВт. Материал изготовления рамы, ламелей, </w:t>
            </w:r>
            <w:proofErr w:type="spellStart"/>
            <w:r w:rsidRPr="004D3881">
              <w:rPr>
                <w:sz w:val="22"/>
                <w:szCs w:val="22"/>
              </w:rPr>
              <w:t>граблин</w:t>
            </w:r>
            <w:proofErr w:type="spellEnd"/>
            <w:r w:rsidRPr="004D3881">
              <w:rPr>
                <w:sz w:val="22"/>
                <w:szCs w:val="22"/>
              </w:rPr>
              <w:t xml:space="preserve"> - AISI 316, цепей - AISI 304. Материал изготовления опор - Сталь 3. Решетка не предназначена для улавливания крупного мусора, поэтому со стороны заказчика необходимо принять меры по его улавливанию. Производительность 2613 м3/ч, при скорости 1м/с ***. В комплекте: шкаф управления, датчик уровня гидростатический, выносной пульт управления, стойка для пульта. </w:t>
            </w:r>
          </w:p>
          <w:p w14:paraId="3D1DA5BD" w14:textId="6F321ADF" w:rsidR="00D90F4A" w:rsidRPr="00C75598" w:rsidRDefault="004D3881" w:rsidP="004D3881">
            <w:pPr>
              <w:pStyle w:val="a9"/>
              <w:widowControl w:val="0"/>
              <w:spacing w:before="0" w:beforeAutospacing="0" w:after="0" w:afterAutospacing="0" w:line="276" w:lineRule="auto"/>
              <w:rPr>
                <w:sz w:val="22"/>
                <w:szCs w:val="22"/>
              </w:rPr>
            </w:pPr>
            <w:r w:rsidRPr="004D3881">
              <w:rPr>
                <w:sz w:val="22"/>
                <w:szCs w:val="22"/>
              </w:rPr>
              <w:t xml:space="preserve">ЗИП: </w:t>
            </w:r>
            <w:proofErr w:type="spellStart"/>
            <w:r w:rsidRPr="004D3881">
              <w:rPr>
                <w:sz w:val="22"/>
                <w:szCs w:val="22"/>
              </w:rPr>
              <w:t>граблина</w:t>
            </w:r>
            <w:proofErr w:type="spellEnd"/>
            <w:r w:rsidRPr="004D3881">
              <w:rPr>
                <w:sz w:val="22"/>
                <w:szCs w:val="22"/>
              </w:rPr>
              <w:t xml:space="preserve"> - 1 </w:t>
            </w:r>
            <w:proofErr w:type="spellStart"/>
            <w:r w:rsidRPr="004D3881">
              <w:rPr>
                <w:sz w:val="22"/>
                <w:szCs w:val="22"/>
              </w:rPr>
              <w:t>шт</w:t>
            </w:r>
            <w:proofErr w:type="spellEnd"/>
            <w:r w:rsidRPr="004D3881">
              <w:rPr>
                <w:sz w:val="22"/>
                <w:szCs w:val="22"/>
              </w:rPr>
              <w:t xml:space="preserve">; Цепь роликовая </w:t>
            </w:r>
            <w:proofErr w:type="spellStart"/>
            <w:r w:rsidRPr="004D3881">
              <w:rPr>
                <w:sz w:val="22"/>
                <w:szCs w:val="22"/>
              </w:rPr>
              <w:t>нерж.импорт</w:t>
            </w:r>
            <w:proofErr w:type="spellEnd"/>
            <w:r w:rsidRPr="004D3881">
              <w:rPr>
                <w:sz w:val="22"/>
                <w:szCs w:val="22"/>
              </w:rPr>
              <w:t xml:space="preserve"> HP38.1F10 SS  1,5м ; Соединительное звено </w:t>
            </w:r>
            <w:proofErr w:type="spellStart"/>
            <w:r w:rsidRPr="004D3881">
              <w:rPr>
                <w:sz w:val="22"/>
                <w:szCs w:val="22"/>
              </w:rPr>
              <w:t>нерж.импорт</w:t>
            </w:r>
            <w:proofErr w:type="spellEnd"/>
            <w:r w:rsidRPr="004D3881">
              <w:rPr>
                <w:sz w:val="22"/>
                <w:szCs w:val="22"/>
              </w:rPr>
              <w:t xml:space="preserve"> HP38.1F10 SS 2шт.</w:t>
            </w:r>
          </w:p>
        </w:tc>
        <w:tc>
          <w:tcPr>
            <w:tcW w:w="851" w:type="dxa"/>
            <w:vAlign w:val="center"/>
          </w:tcPr>
          <w:p w14:paraId="356C08FD" w14:textId="483E8BCC" w:rsidR="00D90F4A" w:rsidRDefault="00D90F4A" w:rsidP="00D90F4A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шт.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0CA1A48F" w14:textId="644F89F0" w:rsidR="00D90F4A" w:rsidRDefault="004049F7" w:rsidP="00D90F4A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D90F4A" w:rsidRPr="00C75598" w14:paraId="07B89C00" w14:textId="77777777" w:rsidTr="005F0380">
        <w:trPr>
          <w:trHeight w:val="622"/>
        </w:trPr>
        <w:tc>
          <w:tcPr>
            <w:tcW w:w="562" w:type="dxa"/>
            <w:vAlign w:val="center"/>
          </w:tcPr>
          <w:p w14:paraId="5620BF2B" w14:textId="3E5AB4B5" w:rsidR="00D90F4A" w:rsidRDefault="001F19BC" w:rsidP="00C7559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6</w:t>
            </w:r>
          </w:p>
        </w:tc>
        <w:tc>
          <w:tcPr>
            <w:tcW w:w="7944" w:type="dxa"/>
            <w:vAlign w:val="center"/>
          </w:tcPr>
          <w:p w14:paraId="4A81A57D" w14:textId="77777777" w:rsidR="004D3881" w:rsidRPr="004D3881" w:rsidRDefault="004D3881" w:rsidP="004D3881">
            <w:pPr>
              <w:pStyle w:val="a9"/>
              <w:widowControl w:val="0"/>
              <w:spacing w:after="0"/>
              <w:rPr>
                <w:sz w:val="22"/>
                <w:szCs w:val="22"/>
              </w:rPr>
            </w:pPr>
            <w:r w:rsidRPr="004D3881">
              <w:rPr>
                <w:sz w:val="22"/>
                <w:szCs w:val="22"/>
              </w:rPr>
              <w:t xml:space="preserve">Шнековый пресс </w:t>
            </w:r>
            <w:proofErr w:type="spellStart"/>
            <w:r w:rsidRPr="004D3881">
              <w:rPr>
                <w:sz w:val="22"/>
                <w:szCs w:val="22"/>
              </w:rPr>
              <w:t>Vökker</w:t>
            </w:r>
            <w:proofErr w:type="spellEnd"/>
            <w:r w:rsidRPr="004D3881">
              <w:rPr>
                <w:sz w:val="22"/>
                <w:szCs w:val="22"/>
              </w:rPr>
              <w:t xml:space="preserve"> SHU-PV2-L2715мм.</w:t>
            </w:r>
          </w:p>
          <w:p w14:paraId="6AB68619" w14:textId="77777777" w:rsidR="004D3881" w:rsidRPr="004D3881" w:rsidRDefault="004D3881" w:rsidP="004D3881">
            <w:pPr>
              <w:pStyle w:val="a9"/>
              <w:widowControl w:val="0"/>
              <w:spacing w:after="0"/>
              <w:rPr>
                <w:sz w:val="22"/>
                <w:szCs w:val="22"/>
              </w:rPr>
            </w:pPr>
            <w:r w:rsidRPr="004D3881">
              <w:rPr>
                <w:sz w:val="22"/>
                <w:szCs w:val="22"/>
              </w:rPr>
              <w:t>Диаметр спирали 200мм, толщина шнека – 12 мм, высота 1520мм, ширина 450мм.</w:t>
            </w:r>
          </w:p>
          <w:p w14:paraId="7743572D" w14:textId="77777777" w:rsidR="004D3881" w:rsidRPr="004D3881" w:rsidRDefault="004D3881" w:rsidP="004D3881">
            <w:pPr>
              <w:pStyle w:val="a9"/>
              <w:widowControl w:val="0"/>
              <w:spacing w:after="0"/>
              <w:rPr>
                <w:sz w:val="22"/>
                <w:szCs w:val="22"/>
              </w:rPr>
            </w:pPr>
            <w:r w:rsidRPr="004D3881">
              <w:rPr>
                <w:sz w:val="22"/>
                <w:szCs w:val="22"/>
              </w:rPr>
              <w:t xml:space="preserve">Управление – электропривод 3кВт. </w:t>
            </w:r>
          </w:p>
          <w:p w14:paraId="4152AB8A" w14:textId="11079E2C" w:rsidR="00D90F4A" w:rsidRPr="00C75598" w:rsidRDefault="004D3881" w:rsidP="002D7977">
            <w:pPr>
              <w:pStyle w:val="a9"/>
              <w:widowControl w:val="0"/>
              <w:spacing w:after="0"/>
              <w:rPr>
                <w:sz w:val="22"/>
                <w:szCs w:val="22"/>
              </w:rPr>
            </w:pPr>
            <w:r w:rsidRPr="004D3881">
              <w:rPr>
                <w:sz w:val="22"/>
                <w:szCs w:val="22"/>
              </w:rPr>
              <w:t>Материальное исполнение: корпус, крепеж, –нержавеющая сталь AISI304, шнек - 09Г2С</w:t>
            </w:r>
          </w:p>
        </w:tc>
        <w:tc>
          <w:tcPr>
            <w:tcW w:w="851" w:type="dxa"/>
            <w:vAlign w:val="center"/>
          </w:tcPr>
          <w:p w14:paraId="1B8B9B96" w14:textId="5CC8467B" w:rsidR="00D90F4A" w:rsidRDefault="00D90F4A" w:rsidP="00C75598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шт.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55DC83C9" w14:textId="7EC8CBB3" w:rsidR="00D90F4A" w:rsidRDefault="004D3881" w:rsidP="00C7559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4D3881" w:rsidRPr="00C75598" w14:paraId="299B4DA9" w14:textId="77777777" w:rsidTr="005F0380">
        <w:trPr>
          <w:trHeight w:val="622"/>
        </w:trPr>
        <w:tc>
          <w:tcPr>
            <w:tcW w:w="562" w:type="dxa"/>
            <w:vAlign w:val="center"/>
          </w:tcPr>
          <w:p w14:paraId="4B6B67AA" w14:textId="7F309A90" w:rsidR="004D3881" w:rsidRDefault="004D3881" w:rsidP="00C7559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7</w:t>
            </w:r>
          </w:p>
        </w:tc>
        <w:tc>
          <w:tcPr>
            <w:tcW w:w="7944" w:type="dxa"/>
            <w:vAlign w:val="center"/>
          </w:tcPr>
          <w:p w14:paraId="7274D0BA" w14:textId="794E64E7" w:rsidR="004D3881" w:rsidRPr="00C75598" w:rsidRDefault="002D7977" w:rsidP="0066466C">
            <w:pPr>
              <w:pStyle w:val="a9"/>
              <w:widowControl w:val="0"/>
              <w:spacing w:before="0" w:beforeAutospacing="0" w:after="0" w:afterAutospacing="0" w:line="276" w:lineRule="auto"/>
              <w:rPr>
                <w:sz w:val="22"/>
                <w:szCs w:val="22"/>
              </w:rPr>
            </w:pPr>
            <w:r w:rsidRPr="00754CFF">
              <w:rPr>
                <w:sz w:val="22"/>
                <w:szCs w:val="22"/>
              </w:rPr>
              <w:t>Бункер для сбора мусора. Емкость 0,75 м3, материал 09Г2С. 2 колеса не поворотных, 2 колеса поворотных</w:t>
            </w:r>
          </w:p>
        </w:tc>
        <w:tc>
          <w:tcPr>
            <w:tcW w:w="851" w:type="dxa"/>
            <w:vAlign w:val="center"/>
          </w:tcPr>
          <w:p w14:paraId="067865F6" w14:textId="49328A01" w:rsidR="004D3881" w:rsidRDefault="004D3881" w:rsidP="00C75598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шт.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53EC418B" w14:textId="32E52234" w:rsidR="004D3881" w:rsidRDefault="004D3881" w:rsidP="00C7559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</w:tbl>
    <w:p w14:paraId="2D30DC13" w14:textId="77777777" w:rsidR="00C75E7B" w:rsidRDefault="00C75E7B" w:rsidP="0041794E">
      <w:pPr>
        <w:spacing w:after="0"/>
        <w:rPr>
          <w:rFonts w:ascii="Times New Roman" w:hAnsi="Times New Roman"/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C1146E" w14:paraId="61E9C1C3" w14:textId="77777777" w:rsidTr="00C1146E">
        <w:tc>
          <w:tcPr>
            <w:tcW w:w="4672" w:type="dxa"/>
          </w:tcPr>
          <w:p w14:paraId="261B37F5" w14:textId="00621491" w:rsidR="00C1146E" w:rsidRPr="00C1146E" w:rsidRDefault="00C1146E" w:rsidP="006E4AAE">
            <w:pPr>
              <w:rPr>
                <w:rFonts w:ascii="Times New Roman" w:eastAsia="Times New Roman" w:hAnsi="Times New Roman" w:cs="Times New Roman"/>
                <w:sz w:val="24"/>
                <w:szCs w:val="28"/>
                <w:u w:val="single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  <w:u w:val="single"/>
                <w:lang w:eastAsia="ru-RU"/>
              </w:rPr>
              <w:t>Исполнитель:</w:t>
            </w:r>
          </w:p>
        </w:tc>
        <w:tc>
          <w:tcPr>
            <w:tcW w:w="4673" w:type="dxa"/>
          </w:tcPr>
          <w:p w14:paraId="7D3E810D" w14:textId="52AF8633" w:rsidR="00C1146E" w:rsidRDefault="0041794E" w:rsidP="00C1146E">
            <w:pPr>
              <w:jc w:val="right"/>
              <w:rPr>
                <w:rFonts w:ascii="Times New Roman" w:hAnsi="Times New Roman"/>
                <w:sz w:val="24"/>
                <w:szCs w:val="28"/>
                <w:u w:val="single"/>
                <w:lang w:eastAsia="ru-RU"/>
              </w:rPr>
            </w:pPr>
            <w:r w:rsidRPr="00AC1A43">
              <w:rPr>
                <w:rFonts w:ascii="Times New Roman" w:hAnsi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5D7E26C1" wp14:editId="51FCA93F">
                  <wp:simplePos x="0" y="0"/>
                  <wp:positionH relativeFrom="column">
                    <wp:posOffset>1931201</wp:posOffset>
                  </wp:positionH>
                  <wp:positionV relativeFrom="paragraph">
                    <wp:posOffset>-270510</wp:posOffset>
                  </wp:positionV>
                  <wp:extent cx="582643" cy="627298"/>
                  <wp:effectExtent l="0" t="0" r="8255" b="1905"/>
                  <wp:wrapNone/>
                  <wp:docPr id="125614095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643" cy="627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6D4C74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Плеханова М.А.</w:t>
            </w:r>
            <w:r w:rsidR="00C1146E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 /_______________/</w:t>
            </w:r>
          </w:p>
        </w:tc>
      </w:tr>
    </w:tbl>
    <w:p w14:paraId="3C4D7B2E" w14:textId="5C2E0FC1" w:rsidR="00113A24" w:rsidRPr="00A2593C" w:rsidRDefault="00113A24" w:rsidP="00D90F4A">
      <w:pPr>
        <w:spacing w:after="0"/>
        <w:rPr>
          <w:rFonts w:ascii="Times New Roman" w:eastAsia="Times New Roman" w:hAnsi="Times New Roman" w:cs="Times New Roman"/>
          <w:sz w:val="24"/>
          <w:szCs w:val="28"/>
          <w:u w:val="single"/>
          <w:lang w:eastAsia="ru-RU"/>
        </w:rPr>
      </w:pPr>
    </w:p>
    <w:sectPr w:rsidR="00113A24" w:rsidRPr="00A2593C" w:rsidSect="00113A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 Neue">
    <w:altName w:val="Arial"/>
    <w:charset w:val="CC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  <w:sz w:val="24"/>
        <w:szCs w:val="24"/>
        <w:shd w:val="clear" w:color="auto" w:fill="auto"/>
        <w:lang w:val="ru-RU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sz w:val="24"/>
        <w:szCs w:val="24"/>
        <w:shd w:val="clear" w:color="auto" w:fill="auto"/>
        <w:lang w:val="ru-RU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sz w:val="24"/>
        <w:szCs w:val="24"/>
        <w:shd w:val="clear" w:color="auto" w:fill="auto"/>
        <w:lang w:val="ru-RU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color w:val="000000"/>
        <w:spacing w:val="-1"/>
        <w:szCs w:val="24"/>
        <w:shd w:val="clear" w:color="auto" w:fill="auto"/>
        <w:lang w:val="ru-RU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Courier New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Courier New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/>
        <w:color w:val="000000"/>
        <w:spacing w:val="-1"/>
        <w:szCs w:val="24"/>
        <w:shd w:val="clear" w:color="auto" w:fill="auto"/>
        <w:lang w:val="ru-RU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Courier New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Courier New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  <w:color w:val="000000"/>
        <w:spacing w:val="-1"/>
        <w:szCs w:val="24"/>
        <w:shd w:val="clear" w:color="auto" w:fill="auto"/>
        <w:lang w:val="ru-RU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Courier New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Courier New"/>
      </w:rPr>
    </w:lvl>
  </w:abstractNum>
  <w:abstractNum w:abstractNumId="3" w15:restartNumberingAfterBreak="0">
    <w:nsid w:val="0E31120C"/>
    <w:multiLevelType w:val="hybridMultilevel"/>
    <w:tmpl w:val="6CC2E8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50F78"/>
    <w:multiLevelType w:val="hybridMultilevel"/>
    <w:tmpl w:val="9148FBB6"/>
    <w:lvl w:ilvl="0" w:tplc="C22E124C">
      <w:start w:val="1"/>
      <w:numFmt w:val="decimal"/>
      <w:lvlText w:val="%1."/>
      <w:lvlJc w:val="left"/>
      <w:pPr>
        <w:ind w:left="36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8C5399"/>
    <w:multiLevelType w:val="hybridMultilevel"/>
    <w:tmpl w:val="D61EBF1C"/>
    <w:lvl w:ilvl="0" w:tplc="0419000F">
      <w:start w:val="1"/>
      <w:numFmt w:val="decimal"/>
      <w:lvlText w:val="%1.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6" w15:restartNumberingAfterBreak="0">
    <w:nsid w:val="25CF391D"/>
    <w:multiLevelType w:val="multilevel"/>
    <w:tmpl w:val="81FC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F2C91"/>
    <w:multiLevelType w:val="hybridMultilevel"/>
    <w:tmpl w:val="F0DE32EC"/>
    <w:lvl w:ilvl="0" w:tplc="EB4699D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E8B3521"/>
    <w:multiLevelType w:val="multilevel"/>
    <w:tmpl w:val="02CA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597C93"/>
    <w:multiLevelType w:val="hybridMultilevel"/>
    <w:tmpl w:val="DEE6D0A2"/>
    <w:lvl w:ilvl="0" w:tplc="E8F4890A">
      <w:start w:val="2"/>
      <w:numFmt w:val="decimal"/>
      <w:lvlText w:val="%1."/>
      <w:lvlJc w:val="left"/>
      <w:pPr>
        <w:ind w:left="1350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0" w15:restartNumberingAfterBreak="0">
    <w:nsid w:val="36867CEB"/>
    <w:multiLevelType w:val="hybridMultilevel"/>
    <w:tmpl w:val="55DC38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347630"/>
    <w:multiLevelType w:val="hybridMultilevel"/>
    <w:tmpl w:val="9E0CAD5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E5E53C2"/>
    <w:multiLevelType w:val="hybridMultilevel"/>
    <w:tmpl w:val="D5D00836"/>
    <w:lvl w:ilvl="0" w:tplc="D624B8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41273540"/>
    <w:multiLevelType w:val="hybridMultilevel"/>
    <w:tmpl w:val="1BE8DB72"/>
    <w:lvl w:ilvl="0" w:tplc="C22E124C">
      <w:start w:val="1"/>
      <w:numFmt w:val="decimal"/>
      <w:lvlText w:val="%1."/>
      <w:lvlJc w:val="left"/>
      <w:pPr>
        <w:ind w:left="36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630A68"/>
    <w:multiLevelType w:val="hybridMultilevel"/>
    <w:tmpl w:val="836653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0153D6"/>
    <w:multiLevelType w:val="hybridMultilevel"/>
    <w:tmpl w:val="5F90A2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1C4D9F"/>
    <w:multiLevelType w:val="hybridMultilevel"/>
    <w:tmpl w:val="A2400E26"/>
    <w:lvl w:ilvl="0" w:tplc="133C2A1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76B012FA"/>
    <w:multiLevelType w:val="hybridMultilevel"/>
    <w:tmpl w:val="4DA657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5A29AB"/>
    <w:multiLevelType w:val="hybridMultilevel"/>
    <w:tmpl w:val="7C4AAA36"/>
    <w:lvl w:ilvl="0" w:tplc="83A245EA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809136133">
    <w:abstractNumId w:val="7"/>
  </w:num>
  <w:num w:numId="2" w16cid:durableId="1403673980">
    <w:abstractNumId w:val="3"/>
  </w:num>
  <w:num w:numId="3" w16cid:durableId="1628780064">
    <w:abstractNumId w:val="14"/>
  </w:num>
  <w:num w:numId="4" w16cid:durableId="1376853382">
    <w:abstractNumId w:val="17"/>
  </w:num>
  <w:num w:numId="5" w16cid:durableId="649141790">
    <w:abstractNumId w:val="15"/>
  </w:num>
  <w:num w:numId="6" w16cid:durableId="1690792623">
    <w:abstractNumId w:val="10"/>
  </w:num>
  <w:num w:numId="7" w16cid:durableId="1388917181">
    <w:abstractNumId w:val="0"/>
  </w:num>
  <w:num w:numId="8" w16cid:durableId="1861969999">
    <w:abstractNumId w:val="1"/>
  </w:num>
  <w:num w:numId="9" w16cid:durableId="535895163">
    <w:abstractNumId w:val="2"/>
  </w:num>
  <w:num w:numId="10" w16cid:durableId="1110971535">
    <w:abstractNumId w:val="12"/>
  </w:num>
  <w:num w:numId="11" w16cid:durableId="997926838">
    <w:abstractNumId w:val="18"/>
  </w:num>
  <w:num w:numId="12" w16cid:durableId="1724211279">
    <w:abstractNumId w:val="16"/>
  </w:num>
  <w:num w:numId="13" w16cid:durableId="938834791">
    <w:abstractNumId w:val="8"/>
  </w:num>
  <w:num w:numId="14" w16cid:durableId="423453347">
    <w:abstractNumId w:val="9"/>
  </w:num>
  <w:num w:numId="15" w16cid:durableId="1418985687">
    <w:abstractNumId w:val="13"/>
  </w:num>
  <w:num w:numId="16" w16cid:durableId="1662345058">
    <w:abstractNumId w:val="4"/>
  </w:num>
  <w:num w:numId="17" w16cid:durableId="1164932593">
    <w:abstractNumId w:val="11"/>
  </w:num>
  <w:num w:numId="18" w16cid:durableId="895119861">
    <w:abstractNumId w:val="5"/>
  </w:num>
  <w:num w:numId="19" w16cid:durableId="9874356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D60"/>
    <w:rsid w:val="000007D5"/>
    <w:rsid w:val="00000843"/>
    <w:rsid w:val="00000F5D"/>
    <w:rsid w:val="000020BC"/>
    <w:rsid w:val="000021AC"/>
    <w:rsid w:val="0000275E"/>
    <w:rsid w:val="00002841"/>
    <w:rsid w:val="00003287"/>
    <w:rsid w:val="000037B3"/>
    <w:rsid w:val="00005399"/>
    <w:rsid w:val="0000546E"/>
    <w:rsid w:val="00005779"/>
    <w:rsid w:val="00011D7C"/>
    <w:rsid w:val="000129B8"/>
    <w:rsid w:val="00012B2B"/>
    <w:rsid w:val="0001433D"/>
    <w:rsid w:val="00014453"/>
    <w:rsid w:val="00014889"/>
    <w:rsid w:val="00015B1A"/>
    <w:rsid w:val="00016112"/>
    <w:rsid w:val="00016615"/>
    <w:rsid w:val="00016AFE"/>
    <w:rsid w:val="00017250"/>
    <w:rsid w:val="00021FEE"/>
    <w:rsid w:val="00022B34"/>
    <w:rsid w:val="00023B16"/>
    <w:rsid w:val="0002479C"/>
    <w:rsid w:val="00025A1A"/>
    <w:rsid w:val="0002622D"/>
    <w:rsid w:val="00026CC0"/>
    <w:rsid w:val="000271CD"/>
    <w:rsid w:val="00030F3C"/>
    <w:rsid w:val="00031FC8"/>
    <w:rsid w:val="00033670"/>
    <w:rsid w:val="00033E15"/>
    <w:rsid w:val="0003411E"/>
    <w:rsid w:val="00036486"/>
    <w:rsid w:val="0003661A"/>
    <w:rsid w:val="00036829"/>
    <w:rsid w:val="00042FA9"/>
    <w:rsid w:val="00043C7F"/>
    <w:rsid w:val="000440DB"/>
    <w:rsid w:val="0004457F"/>
    <w:rsid w:val="0004673F"/>
    <w:rsid w:val="00046D36"/>
    <w:rsid w:val="00047179"/>
    <w:rsid w:val="00050E6F"/>
    <w:rsid w:val="00052002"/>
    <w:rsid w:val="00052030"/>
    <w:rsid w:val="000527A1"/>
    <w:rsid w:val="00052E43"/>
    <w:rsid w:val="00053BB8"/>
    <w:rsid w:val="0005406A"/>
    <w:rsid w:val="000541BE"/>
    <w:rsid w:val="00055431"/>
    <w:rsid w:val="0005550C"/>
    <w:rsid w:val="0005604E"/>
    <w:rsid w:val="000579F3"/>
    <w:rsid w:val="0006066F"/>
    <w:rsid w:val="00060E31"/>
    <w:rsid w:val="0006108D"/>
    <w:rsid w:val="00061BC3"/>
    <w:rsid w:val="00061F47"/>
    <w:rsid w:val="000620C8"/>
    <w:rsid w:val="00066038"/>
    <w:rsid w:val="000661EE"/>
    <w:rsid w:val="00070EB1"/>
    <w:rsid w:val="00071073"/>
    <w:rsid w:val="00074174"/>
    <w:rsid w:val="000751EC"/>
    <w:rsid w:val="00075E9B"/>
    <w:rsid w:val="00076229"/>
    <w:rsid w:val="00076FB6"/>
    <w:rsid w:val="00077CE8"/>
    <w:rsid w:val="00080347"/>
    <w:rsid w:val="000803EB"/>
    <w:rsid w:val="00081D22"/>
    <w:rsid w:val="00082B97"/>
    <w:rsid w:val="000830F1"/>
    <w:rsid w:val="00083A4E"/>
    <w:rsid w:val="0008404F"/>
    <w:rsid w:val="000841B6"/>
    <w:rsid w:val="00084993"/>
    <w:rsid w:val="00085E05"/>
    <w:rsid w:val="0008646F"/>
    <w:rsid w:val="000870D6"/>
    <w:rsid w:val="000904B6"/>
    <w:rsid w:val="000904FC"/>
    <w:rsid w:val="00090554"/>
    <w:rsid w:val="000912D0"/>
    <w:rsid w:val="00091A4D"/>
    <w:rsid w:val="00091EE4"/>
    <w:rsid w:val="0009274D"/>
    <w:rsid w:val="000939EB"/>
    <w:rsid w:val="00095CC7"/>
    <w:rsid w:val="00096630"/>
    <w:rsid w:val="00097BC8"/>
    <w:rsid w:val="000A1BBD"/>
    <w:rsid w:val="000A2526"/>
    <w:rsid w:val="000A4388"/>
    <w:rsid w:val="000A49BE"/>
    <w:rsid w:val="000A7B81"/>
    <w:rsid w:val="000B0914"/>
    <w:rsid w:val="000B0BC8"/>
    <w:rsid w:val="000B13F7"/>
    <w:rsid w:val="000B1BF3"/>
    <w:rsid w:val="000B1DBF"/>
    <w:rsid w:val="000B2E55"/>
    <w:rsid w:val="000B3E3E"/>
    <w:rsid w:val="000B3E81"/>
    <w:rsid w:val="000B4B5A"/>
    <w:rsid w:val="000B542D"/>
    <w:rsid w:val="000B626A"/>
    <w:rsid w:val="000B6D6D"/>
    <w:rsid w:val="000B758F"/>
    <w:rsid w:val="000B7D42"/>
    <w:rsid w:val="000C0D46"/>
    <w:rsid w:val="000C2483"/>
    <w:rsid w:val="000C2E17"/>
    <w:rsid w:val="000C6C69"/>
    <w:rsid w:val="000C73C6"/>
    <w:rsid w:val="000D0267"/>
    <w:rsid w:val="000D02C0"/>
    <w:rsid w:val="000D0875"/>
    <w:rsid w:val="000D11BF"/>
    <w:rsid w:val="000D1915"/>
    <w:rsid w:val="000D2592"/>
    <w:rsid w:val="000D3B09"/>
    <w:rsid w:val="000D412A"/>
    <w:rsid w:val="000D6647"/>
    <w:rsid w:val="000D758C"/>
    <w:rsid w:val="000D79B6"/>
    <w:rsid w:val="000E08A8"/>
    <w:rsid w:val="000E0E7C"/>
    <w:rsid w:val="000E1091"/>
    <w:rsid w:val="000E17F7"/>
    <w:rsid w:val="000E1C8B"/>
    <w:rsid w:val="000E1ED4"/>
    <w:rsid w:val="000E2922"/>
    <w:rsid w:val="000E3A7C"/>
    <w:rsid w:val="000E458A"/>
    <w:rsid w:val="000E518A"/>
    <w:rsid w:val="000E5AE1"/>
    <w:rsid w:val="000E6623"/>
    <w:rsid w:val="000E71D9"/>
    <w:rsid w:val="000E7F43"/>
    <w:rsid w:val="000F0357"/>
    <w:rsid w:val="000F13B1"/>
    <w:rsid w:val="000F1463"/>
    <w:rsid w:val="000F1A07"/>
    <w:rsid w:val="000F1F45"/>
    <w:rsid w:val="000F2886"/>
    <w:rsid w:val="000F2F8C"/>
    <w:rsid w:val="000F3049"/>
    <w:rsid w:val="000F35AA"/>
    <w:rsid w:val="000F3C8B"/>
    <w:rsid w:val="000F469F"/>
    <w:rsid w:val="000F5E87"/>
    <w:rsid w:val="000F68BA"/>
    <w:rsid w:val="00100300"/>
    <w:rsid w:val="001003B7"/>
    <w:rsid w:val="00100A5F"/>
    <w:rsid w:val="00102BD7"/>
    <w:rsid w:val="00103E6E"/>
    <w:rsid w:val="00104297"/>
    <w:rsid w:val="001043C5"/>
    <w:rsid w:val="0010492B"/>
    <w:rsid w:val="00104FD2"/>
    <w:rsid w:val="00107013"/>
    <w:rsid w:val="0010717C"/>
    <w:rsid w:val="00107312"/>
    <w:rsid w:val="00110E7B"/>
    <w:rsid w:val="00111638"/>
    <w:rsid w:val="00111F7A"/>
    <w:rsid w:val="00112935"/>
    <w:rsid w:val="00113005"/>
    <w:rsid w:val="00113031"/>
    <w:rsid w:val="00113A24"/>
    <w:rsid w:val="00113C4D"/>
    <w:rsid w:val="00116440"/>
    <w:rsid w:val="00116624"/>
    <w:rsid w:val="001175ED"/>
    <w:rsid w:val="00117A3F"/>
    <w:rsid w:val="0012049B"/>
    <w:rsid w:val="00121E2F"/>
    <w:rsid w:val="001226D4"/>
    <w:rsid w:val="00122EAC"/>
    <w:rsid w:val="00125292"/>
    <w:rsid w:val="00125647"/>
    <w:rsid w:val="00125865"/>
    <w:rsid w:val="001258DD"/>
    <w:rsid w:val="00125D86"/>
    <w:rsid w:val="00126835"/>
    <w:rsid w:val="0012767A"/>
    <w:rsid w:val="00127888"/>
    <w:rsid w:val="00127A5D"/>
    <w:rsid w:val="00127ED9"/>
    <w:rsid w:val="0013001C"/>
    <w:rsid w:val="0013100C"/>
    <w:rsid w:val="00131884"/>
    <w:rsid w:val="00132687"/>
    <w:rsid w:val="00133D5C"/>
    <w:rsid w:val="00134343"/>
    <w:rsid w:val="00134DB0"/>
    <w:rsid w:val="001350B4"/>
    <w:rsid w:val="00135BC5"/>
    <w:rsid w:val="0013660F"/>
    <w:rsid w:val="001371CE"/>
    <w:rsid w:val="00141473"/>
    <w:rsid w:val="00142244"/>
    <w:rsid w:val="00143554"/>
    <w:rsid w:val="00143959"/>
    <w:rsid w:val="00147D21"/>
    <w:rsid w:val="001505B4"/>
    <w:rsid w:val="00150917"/>
    <w:rsid w:val="00152F57"/>
    <w:rsid w:val="0015557A"/>
    <w:rsid w:val="001558DE"/>
    <w:rsid w:val="0015627A"/>
    <w:rsid w:val="00156C1B"/>
    <w:rsid w:val="00156FE9"/>
    <w:rsid w:val="001604D3"/>
    <w:rsid w:val="00160C94"/>
    <w:rsid w:val="00161173"/>
    <w:rsid w:val="00161A5C"/>
    <w:rsid w:val="001622BB"/>
    <w:rsid w:val="00162B78"/>
    <w:rsid w:val="00162EC7"/>
    <w:rsid w:val="00163013"/>
    <w:rsid w:val="0016318A"/>
    <w:rsid w:val="00163C8C"/>
    <w:rsid w:val="001641AD"/>
    <w:rsid w:val="00164AEA"/>
    <w:rsid w:val="00165F55"/>
    <w:rsid w:val="00166202"/>
    <w:rsid w:val="001665E0"/>
    <w:rsid w:val="00166FE9"/>
    <w:rsid w:val="00170235"/>
    <w:rsid w:val="001706BB"/>
    <w:rsid w:val="00171162"/>
    <w:rsid w:val="0017236B"/>
    <w:rsid w:val="001729C2"/>
    <w:rsid w:val="0017348D"/>
    <w:rsid w:val="00174311"/>
    <w:rsid w:val="00175060"/>
    <w:rsid w:val="001755C8"/>
    <w:rsid w:val="001802B1"/>
    <w:rsid w:val="00180ABA"/>
    <w:rsid w:val="001816AA"/>
    <w:rsid w:val="00182ACD"/>
    <w:rsid w:val="00183472"/>
    <w:rsid w:val="00183638"/>
    <w:rsid w:val="00183977"/>
    <w:rsid w:val="00183E92"/>
    <w:rsid w:val="00184AD8"/>
    <w:rsid w:val="00191C15"/>
    <w:rsid w:val="00192BE0"/>
    <w:rsid w:val="00193204"/>
    <w:rsid w:val="00193378"/>
    <w:rsid w:val="00193BEE"/>
    <w:rsid w:val="00193ECD"/>
    <w:rsid w:val="001945C3"/>
    <w:rsid w:val="00194F7F"/>
    <w:rsid w:val="001950A9"/>
    <w:rsid w:val="001965B6"/>
    <w:rsid w:val="00196983"/>
    <w:rsid w:val="001A01C2"/>
    <w:rsid w:val="001A09AF"/>
    <w:rsid w:val="001A1248"/>
    <w:rsid w:val="001A2594"/>
    <w:rsid w:val="001A303E"/>
    <w:rsid w:val="001A3C4E"/>
    <w:rsid w:val="001A3D09"/>
    <w:rsid w:val="001A4723"/>
    <w:rsid w:val="001A47A0"/>
    <w:rsid w:val="001A53EA"/>
    <w:rsid w:val="001A785C"/>
    <w:rsid w:val="001B0925"/>
    <w:rsid w:val="001B24F2"/>
    <w:rsid w:val="001B2D37"/>
    <w:rsid w:val="001B63DA"/>
    <w:rsid w:val="001B756C"/>
    <w:rsid w:val="001B7BD6"/>
    <w:rsid w:val="001C0067"/>
    <w:rsid w:val="001C084C"/>
    <w:rsid w:val="001C1017"/>
    <w:rsid w:val="001C2666"/>
    <w:rsid w:val="001C275D"/>
    <w:rsid w:val="001C304B"/>
    <w:rsid w:val="001C309A"/>
    <w:rsid w:val="001C44AB"/>
    <w:rsid w:val="001C5073"/>
    <w:rsid w:val="001C5303"/>
    <w:rsid w:val="001C5964"/>
    <w:rsid w:val="001C64B6"/>
    <w:rsid w:val="001C6F18"/>
    <w:rsid w:val="001C7666"/>
    <w:rsid w:val="001C7810"/>
    <w:rsid w:val="001C7CC2"/>
    <w:rsid w:val="001C7EEA"/>
    <w:rsid w:val="001D0137"/>
    <w:rsid w:val="001D1816"/>
    <w:rsid w:val="001D183C"/>
    <w:rsid w:val="001D247C"/>
    <w:rsid w:val="001D2679"/>
    <w:rsid w:val="001D37FE"/>
    <w:rsid w:val="001D56B2"/>
    <w:rsid w:val="001D679F"/>
    <w:rsid w:val="001D77BD"/>
    <w:rsid w:val="001D785C"/>
    <w:rsid w:val="001E045C"/>
    <w:rsid w:val="001E0B54"/>
    <w:rsid w:val="001E1666"/>
    <w:rsid w:val="001E18BB"/>
    <w:rsid w:val="001E2648"/>
    <w:rsid w:val="001E5760"/>
    <w:rsid w:val="001E5B33"/>
    <w:rsid w:val="001E761D"/>
    <w:rsid w:val="001E7A83"/>
    <w:rsid w:val="001E7B0C"/>
    <w:rsid w:val="001E7E9C"/>
    <w:rsid w:val="001E7FA1"/>
    <w:rsid w:val="001F0DB3"/>
    <w:rsid w:val="001F19BC"/>
    <w:rsid w:val="001F1B69"/>
    <w:rsid w:val="001F1CB7"/>
    <w:rsid w:val="001F2B9F"/>
    <w:rsid w:val="001F4968"/>
    <w:rsid w:val="001F4F82"/>
    <w:rsid w:val="001F5980"/>
    <w:rsid w:val="001F6039"/>
    <w:rsid w:val="001F608C"/>
    <w:rsid w:val="0020065E"/>
    <w:rsid w:val="00200D1E"/>
    <w:rsid w:val="00201838"/>
    <w:rsid w:val="0020236A"/>
    <w:rsid w:val="002025F3"/>
    <w:rsid w:val="002053A9"/>
    <w:rsid w:val="00206376"/>
    <w:rsid w:val="0020646B"/>
    <w:rsid w:val="00210192"/>
    <w:rsid w:val="0021151A"/>
    <w:rsid w:val="0021206B"/>
    <w:rsid w:val="00212E46"/>
    <w:rsid w:val="0021405A"/>
    <w:rsid w:val="00215059"/>
    <w:rsid w:val="00216E4F"/>
    <w:rsid w:val="002173C6"/>
    <w:rsid w:val="002176BE"/>
    <w:rsid w:val="002177A5"/>
    <w:rsid w:val="00217866"/>
    <w:rsid w:val="002179A0"/>
    <w:rsid w:val="002206FE"/>
    <w:rsid w:val="00220F50"/>
    <w:rsid w:val="00220F86"/>
    <w:rsid w:val="00222988"/>
    <w:rsid w:val="00222A2B"/>
    <w:rsid w:val="00224849"/>
    <w:rsid w:val="0022492E"/>
    <w:rsid w:val="00224B11"/>
    <w:rsid w:val="00225275"/>
    <w:rsid w:val="00226F20"/>
    <w:rsid w:val="00227421"/>
    <w:rsid w:val="00227B82"/>
    <w:rsid w:val="00227BC4"/>
    <w:rsid w:val="00227F49"/>
    <w:rsid w:val="00232A4F"/>
    <w:rsid w:val="00232B07"/>
    <w:rsid w:val="00232D05"/>
    <w:rsid w:val="0023390A"/>
    <w:rsid w:val="00233C55"/>
    <w:rsid w:val="00236653"/>
    <w:rsid w:val="00236800"/>
    <w:rsid w:val="002408EC"/>
    <w:rsid w:val="00241110"/>
    <w:rsid w:val="00242D7A"/>
    <w:rsid w:val="00242DBD"/>
    <w:rsid w:val="00242EA3"/>
    <w:rsid w:val="002430FD"/>
    <w:rsid w:val="002439AE"/>
    <w:rsid w:val="00244C52"/>
    <w:rsid w:val="00244EDA"/>
    <w:rsid w:val="002456A6"/>
    <w:rsid w:val="002460E3"/>
    <w:rsid w:val="0024648B"/>
    <w:rsid w:val="0025066C"/>
    <w:rsid w:val="00251109"/>
    <w:rsid w:val="0025150B"/>
    <w:rsid w:val="00252CE9"/>
    <w:rsid w:val="00252F0A"/>
    <w:rsid w:val="00253166"/>
    <w:rsid w:val="0025319B"/>
    <w:rsid w:val="00253F8E"/>
    <w:rsid w:val="00255152"/>
    <w:rsid w:val="002554A2"/>
    <w:rsid w:val="00257784"/>
    <w:rsid w:val="00257A19"/>
    <w:rsid w:val="0026026E"/>
    <w:rsid w:val="0026039E"/>
    <w:rsid w:val="002607B1"/>
    <w:rsid w:val="002642C3"/>
    <w:rsid w:val="00264C63"/>
    <w:rsid w:val="00266BD5"/>
    <w:rsid w:val="00267F61"/>
    <w:rsid w:val="0027000C"/>
    <w:rsid w:val="0027067E"/>
    <w:rsid w:val="00270CF1"/>
    <w:rsid w:val="0027292D"/>
    <w:rsid w:val="00274D3E"/>
    <w:rsid w:val="002751E8"/>
    <w:rsid w:val="0027581C"/>
    <w:rsid w:val="00276B60"/>
    <w:rsid w:val="00277396"/>
    <w:rsid w:val="00277C49"/>
    <w:rsid w:val="00280C8C"/>
    <w:rsid w:val="00282742"/>
    <w:rsid w:val="00283CCA"/>
    <w:rsid w:val="00283F2E"/>
    <w:rsid w:val="002850AA"/>
    <w:rsid w:val="00286168"/>
    <w:rsid w:val="00286796"/>
    <w:rsid w:val="002867F2"/>
    <w:rsid w:val="002870F8"/>
    <w:rsid w:val="0028727A"/>
    <w:rsid w:val="002872E4"/>
    <w:rsid w:val="00290240"/>
    <w:rsid w:val="0029033C"/>
    <w:rsid w:val="002905EC"/>
    <w:rsid w:val="002914C1"/>
    <w:rsid w:val="00291955"/>
    <w:rsid w:val="002923D2"/>
    <w:rsid w:val="002923EC"/>
    <w:rsid w:val="00292BE0"/>
    <w:rsid w:val="00293300"/>
    <w:rsid w:val="00293F2E"/>
    <w:rsid w:val="002955F5"/>
    <w:rsid w:val="00296468"/>
    <w:rsid w:val="0029671D"/>
    <w:rsid w:val="002979AB"/>
    <w:rsid w:val="002A16F1"/>
    <w:rsid w:val="002A1791"/>
    <w:rsid w:val="002A1839"/>
    <w:rsid w:val="002A1B2E"/>
    <w:rsid w:val="002A27D4"/>
    <w:rsid w:val="002A3720"/>
    <w:rsid w:val="002A38E6"/>
    <w:rsid w:val="002A3CE4"/>
    <w:rsid w:val="002A5B61"/>
    <w:rsid w:val="002A5D9A"/>
    <w:rsid w:val="002B0A8F"/>
    <w:rsid w:val="002B0C96"/>
    <w:rsid w:val="002B190B"/>
    <w:rsid w:val="002B3DC3"/>
    <w:rsid w:val="002B3F13"/>
    <w:rsid w:val="002B3F22"/>
    <w:rsid w:val="002B476A"/>
    <w:rsid w:val="002B761C"/>
    <w:rsid w:val="002C05A1"/>
    <w:rsid w:val="002C0AB3"/>
    <w:rsid w:val="002C131C"/>
    <w:rsid w:val="002C1FFD"/>
    <w:rsid w:val="002C2450"/>
    <w:rsid w:val="002C292A"/>
    <w:rsid w:val="002C2ABA"/>
    <w:rsid w:val="002C37BE"/>
    <w:rsid w:val="002C3DF2"/>
    <w:rsid w:val="002C4C9A"/>
    <w:rsid w:val="002C638B"/>
    <w:rsid w:val="002C6AC0"/>
    <w:rsid w:val="002C6C3D"/>
    <w:rsid w:val="002C6D81"/>
    <w:rsid w:val="002C7674"/>
    <w:rsid w:val="002D03A6"/>
    <w:rsid w:val="002D11B8"/>
    <w:rsid w:val="002D1DAE"/>
    <w:rsid w:val="002D2D24"/>
    <w:rsid w:val="002D2EB4"/>
    <w:rsid w:val="002D3483"/>
    <w:rsid w:val="002D3F43"/>
    <w:rsid w:val="002D6D8D"/>
    <w:rsid w:val="002D7977"/>
    <w:rsid w:val="002E060E"/>
    <w:rsid w:val="002E0A84"/>
    <w:rsid w:val="002E1A1E"/>
    <w:rsid w:val="002E214E"/>
    <w:rsid w:val="002E26D5"/>
    <w:rsid w:val="002E3558"/>
    <w:rsid w:val="002E4631"/>
    <w:rsid w:val="002E5029"/>
    <w:rsid w:val="002E51D9"/>
    <w:rsid w:val="002E6D5E"/>
    <w:rsid w:val="002E7C66"/>
    <w:rsid w:val="002F126A"/>
    <w:rsid w:val="002F22FE"/>
    <w:rsid w:val="002F30C7"/>
    <w:rsid w:val="002F3BC5"/>
    <w:rsid w:val="002F4271"/>
    <w:rsid w:val="002F44A5"/>
    <w:rsid w:val="002F58B2"/>
    <w:rsid w:val="002F645B"/>
    <w:rsid w:val="002F6CDC"/>
    <w:rsid w:val="002F731C"/>
    <w:rsid w:val="002F757D"/>
    <w:rsid w:val="003010D2"/>
    <w:rsid w:val="00301482"/>
    <w:rsid w:val="00302C7C"/>
    <w:rsid w:val="00303C8D"/>
    <w:rsid w:val="00304340"/>
    <w:rsid w:val="003048FC"/>
    <w:rsid w:val="00304ACA"/>
    <w:rsid w:val="00304FC2"/>
    <w:rsid w:val="00305218"/>
    <w:rsid w:val="00305660"/>
    <w:rsid w:val="00305BFB"/>
    <w:rsid w:val="00306705"/>
    <w:rsid w:val="0031182C"/>
    <w:rsid w:val="00311D3D"/>
    <w:rsid w:val="00311EFB"/>
    <w:rsid w:val="0031213E"/>
    <w:rsid w:val="00312226"/>
    <w:rsid w:val="003131E5"/>
    <w:rsid w:val="00313BC4"/>
    <w:rsid w:val="00314ACC"/>
    <w:rsid w:val="0031589C"/>
    <w:rsid w:val="0032087A"/>
    <w:rsid w:val="00320B31"/>
    <w:rsid w:val="00322E23"/>
    <w:rsid w:val="00323528"/>
    <w:rsid w:val="003242DA"/>
    <w:rsid w:val="00324E74"/>
    <w:rsid w:val="003256D0"/>
    <w:rsid w:val="003269DA"/>
    <w:rsid w:val="00327088"/>
    <w:rsid w:val="00330CCD"/>
    <w:rsid w:val="0033197D"/>
    <w:rsid w:val="00331E30"/>
    <w:rsid w:val="003328E5"/>
    <w:rsid w:val="00332CDB"/>
    <w:rsid w:val="0033388E"/>
    <w:rsid w:val="003338C7"/>
    <w:rsid w:val="00333AAF"/>
    <w:rsid w:val="0033542F"/>
    <w:rsid w:val="00336376"/>
    <w:rsid w:val="00337CD7"/>
    <w:rsid w:val="003405CC"/>
    <w:rsid w:val="00340953"/>
    <w:rsid w:val="00341E17"/>
    <w:rsid w:val="0034260B"/>
    <w:rsid w:val="003427B7"/>
    <w:rsid w:val="003444BC"/>
    <w:rsid w:val="0034660D"/>
    <w:rsid w:val="003473EF"/>
    <w:rsid w:val="003477CC"/>
    <w:rsid w:val="0034782A"/>
    <w:rsid w:val="00347C9E"/>
    <w:rsid w:val="00347E49"/>
    <w:rsid w:val="003504D0"/>
    <w:rsid w:val="00351C49"/>
    <w:rsid w:val="00352BB8"/>
    <w:rsid w:val="0035440C"/>
    <w:rsid w:val="003558F3"/>
    <w:rsid w:val="003567D3"/>
    <w:rsid w:val="00356DBF"/>
    <w:rsid w:val="00356FAC"/>
    <w:rsid w:val="0035793C"/>
    <w:rsid w:val="00357FA4"/>
    <w:rsid w:val="003618D9"/>
    <w:rsid w:val="00361F87"/>
    <w:rsid w:val="003638E7"/>
    <w:rsid w:val="00363F39"/>
    <w:rsid w:val="00363F59"/>
    <w:rsid w:val="0036464A"/>
    <w:rsid w:val="00364696"/>
    <w:rsid w:val="00364B39"/>
    <w:rsid w:val="00365A05"/>
    <w:rsid w:val="00365E41"/>
    <w:rsid w:val="00366A15"/>
    <w:rsid w:val="0036752F"/>
    <w:rsid w:val="00370D8F"/>
    <w:rsid w:val="003710EA"/>
    <w:rsid w:val="003711C6"/>
    <w:rsid w:val="0037122F"/>
    <w:rsid w:val="00371478"/>
    <w:rsid w:val="0037247B"/>
    <w:rsid w:val="003758A8"/>
    <w:rsid w:val="003760AC"/>
    <w:rsid w:val="00376748"/>
    <w:rsid w:val="0037688E"/>
    <w:rsid w:val="003775F7"/>
    <w:rsid w:val="003775FA"/>
    <w:rsid w:val="00380CFD"/>
    <w:rsid w:val="00382807"/>
    <w:rsid w:val="00382E9A"/>
    <w:rsid w:val="00385654"/>
    <w:rsid w:val="00387042"/>
    <w:rsid w:val="003902A5"/>
    <w:rsid w:val="003905ED"/>
    <w:rsid w:val="00390CF3"/>
    <w:rsid w:val="003916EE"/>
    <w:rsid w:val="00391CC6"/>
    <w:rsid w:val="00391E77"/>
    <w:rsid w:val="003927E7"/>
    <w:rsid w:val="00392CA1"/>
    <w:rsid w:val="00393A3C"/>
    <w:rsid w:val="003947CA"/>
    <w:rsid w:val="00394874"/>
    <w:rsid w:val="00395EC7"/>
    <w:rsid w:val="00395F45"/>
    <w:rsid w:val="00397795"/>
    <w:rsid w:val="003A06D6"/>
    <w:rsid w:val="003A1BC7"/>
    <w:rsid w:val="003A25B3"/>
    <w:rsid w:val="003A2C66"/>
    <w:rsid w:val="003A2F16"/>
    <w:rsid w:val="003A32F8"/>
    <w:rsid w:val="003A3425"/>
    <w:rsid w:val="003A3B73"/>
    <w:rsid w:val="003A3DD8"/>
    <w:rsid w:val="003A432F"/>
    <w:rsid w:val="003A4344"/>
    <w:rsid w:val="003A5E89"/>
    <w:rsid w:val="003A6C63"/>
    <w:rsid w:val="003A6E85"/>
    <w:rsid w:val="003A73A2"/>
    <w:rsid w:val="003B13D1"/>
    <w:rsid w:val="003B16E2"/>
    <w:rsid w:val="003B2474"/>
    <w:rsid w:val="003B3E34"/>
    <w:rsid w:val="003B427C"/>
    <w:rsid w:val="003B4D78"/>
    <w:rsid w:val="003B4E93"/>
    <w:rsid w:val="003B4EF7"/>
    <w:rsid w:val="003B5BC5"/>
    <w:rsid w:val="003B6C66"/>
    <w:rsid w:val="003C0910"/>
    <w:rsid w:val="003C23DD"/>
    <w:rsid w:val="003C2EC2"/>
    <w:rsid w:val="003C37FC"/>
    <w:rsid w:val="003C3D8F"/>
    <w:rsid w:val="003C4E31"/>
    <w:rsid w:val="003C5EBC"/>
    <w:rsid w:val="003C6109"/>
    <w:rsid w:val="003C6188"/>
    <w:rsid w:val="003C6A27"/>
    <w:rsid w:val="003D3AC6"/>
    <w:rsid w:val="003D4A0D"/>
    <w:rsid w:val="003D6A84"/>
    <w:rsid w:val="003E08DB"/>
    <w:rsid w:val="003E2E3A"/>
    <w:rsid w:val="003E37B5"/>
    <w:rsid w:val="003E3E94"/>
    <w:rsid w:val="003E4512"/>
    <w:rsid w:val="003E56FA"/>
    <w:rsid w:val="003E6A2D"/>
    <w:rsid w:val="003E7A8B"/>
    <w:rsid w:val="003F287A"/>
    <w:rsid w:val="003F3BA7"/>
    <w:rsid w:val="003F49E7"/>
    <w:rsid w:val="003F54E6"/>
    <w:rsid w:val="003F68DC"/>
    <w:rsid w:val="00400C40"/>
    <w:rsid w:val="0040124C"/>
    <w:rsid w:val="00401395"/>
    <w:rsid w:val="00401A8F"/>
    <w:rsid w:val="00402736"/>
    <w:rsid w:val="00403FCF"/>
    <w:rsid w:val="004048F7"/>
    <w:rsid w:val="004049F7"/>
    <w:rsid w:val="00405978"/>
    <w:rsid w:val="00405BF5"/>
    <w:rsid w:val="00405D4C"/>
    <w:rsid w:val="00407ADC"/>
    <w:rsid w:val="00407B60"/>
    <w:rsid w:val="004106DC"/>
    <w:rsid w:val="00411528"/>
    <w:rsid w:val="00411A84"/>
    <w:rsid w:val="00412D0F"/>
    <w:rsid w:val="00416C08"/>
    <w:rsid w:val="00416E7A"/>
    <w:rsid w:val="0041794E"/>
    <w:rsid w:val="00420B73"/>
    <w:rsid w:val="00422271"/>
    <w:rsid w:val="004249B7"/>
    <w:rsid w:val="004256C6"/>
    <w:rsid w:val="00425CA9"/>
    <w:rsid w:val="004275AB"/>
    <w:rsid w:val="0043086D"/>
    <w:rsid w:val="00431C05"/>
    <w:rsid w:val="004327D2"/>
    <w:rsid w:val="004332C8"/>
    <w:rsid w:val="0043363E"/>
    <w:rsid w:val="00434286"/>
    <w:rsid w:val="0043499E"/>
    <w:rsid w:val="00434CD9"/>
    <w:rsid w:val="00435F8B"/>
    <w:rsid w:val="004369DD"/>
    <w:rsid w:val="0043728F"/>
    <w:rsid w:val="00440251"/>
    <w:rsid w:val="004414F6"/>
    <w:rsid w:val="004415C9"/>
    <w:rsid w:val="00441910"/>
    <w:rsid w:val="00442FC1"/>
    <w:rsid w:val="00443D8A"/>
    <w:rsid w:val="00445B78"/>
    <w:rsid w:val="0044785F"/>
    <w:rsid w:val="0045028C"/>
    <w:rsid w:val="004503C8"/>
    <w:rsid w:val="0045050E"/>
    <w:rsid w:val="00452CCF"/>
    <w:rsid w:val="00452FF8"/>
    <w:rsid w:val="00453B66"/>
    <w:rsid w:val="004547EC"/>
    <w:rsid w:val="004552B9"/>
    <w:rsid w:val="004579B8"/>
    <w:rsid w:val="00457FE5"/>
    <w:rsid w:val="00461398"/>
    <w:rsid w:val="004614F6"/>
    <w:rsid w:val="00461C10"/>
    <w:rsid w:val="00461D12"/>
    <w:rsid w:val="00465120"/>
    <w:rsid w:val="00465FC3"/>
    <w:rsid w:val="00470DB2"/>
    <w:rsid w:val="004718A6"/>
    <w:rsid w:val="00472220"/>
    <w:rsid w:val="004727DB"/>
    <w:rsid w:val="00473C6F"/>
    <w:rsid w:val="004742ED"/>
    <w:rsid w:val="0047456E"/>
    <w:rsid w:val="0047541E"/>
    <w:rsid w:val="0047560F"/>
    <w:rsid w:val="00476132"/>
    <w:rsid w:val="0047640D"/>
    <w:rsid w:val="00477D02"/>
    <w:rsid w:val="0048187F"/>
    <w:rsid w:val="00482807"/>
    <w:rsid w:val="00484BA1"/>
    <w:rsid w:val="00485EF8"/>
    <w:rsid w:val="00486894"/>
    <w:rsid w:val="00487AB9"/>
    <w:rsid w:val="00487C1F"/>
    <w:rsid w:val="0049012F"/>
    <w:rsid w:val="004910A8"/>
    <w:rsid w:val="004921D3"/>
    <w:rsid w:val="004925BB"/>
    <w:rsid w:val="00493CBE"/>
    <w:rsid w:val="00493DE3"/>
    <w:rsid w:val="00493E1F"/>
    <w:rsid w:val="00494F1F"/>
    <w:rsid w:val="0049563F"/>
    <w:rsid w:val="0049576F"/>
    <w:rsid w:val="00497287"/>
    <w:rsid w:val="004A0BD3"/>
    <w:rsid w:val="004A10F2"/>
    <w:rsid w:val="004A2790"/>
    <w:rsid w:val="004A29DC"/>
    <w:rsid w:val="004A2BEE"/>
    <w:rsid w:val="004A30B6"/>
    <w:rsid w:val="004A3160"/>
    <w:rsid w:val="004A754B"/>
    <w:rsid w:val="004B05F3"/>
    <w:rsid w:val="004B0ED8"/>
    <w:rsid w:val="004B1D39"/>
    <w:rsid w:val="004B3186"/>
    <w:rsid w:val="004B31EA"/>
    <w:rsid w:val="004B4321"/>
    <w:rsid w:val="004B5D95"/>
    <w:rsid w:val="004B6585"/>
    <w:rsid w:val="004B6911"/>
    <w:rsid w:val="004B76F3"/>
    <w:rsid w:val="004C02A2"/>
    <w:rsid w:val="004C077C"/>
    <w:rsid w:val="004C1462"/>
    <w:rsid w:val="004C15CC"/>
    <w:rsid w:val="004C6E55"/>
    <w:rsid w:val="004C771D"/>
    <w:rsid w:val="004C7AED"/>
    <w:rsid w:val="004C7B70"/>
    <w:rsid w:val="004C7ED1"/>
    <w:rsid w:val="004D221E"/>
    <w:rsid w:val="004D2796"/>
    <w:rsid w:val="004D2D9F"/>
    <w:rsid w:val="004D3391"/>
    <w:rsid w:val="004D3881"/>
    <w:rsid w:val="004D39A3"/>
    <w:rsid w:val="004D3BCD"/>
    <w:rsid w:val="004D3DC9"/>
    <w:rsid w:val="004D41D1"/>
    <w:rsid w:val="004D5186"/>
    <w:rsid w:val="004D54F2"/>
    <w:rsid w:val="004D7004"/>
    <w:rsid w:val="004D78C5"/>
    <w:rsid w:val="004D7BDF"/>
    <w:rsid w:val="004E018A"/>
    <w:rsid w:val="004E243D"/>
    <w:rsid w:val="004E2CDC"/>
    <w:rsid w:val="004E35F2"/>
    <w:rsid w:val="004E3E22"/>
    <w:rsid w:val="004E3F6E"/>
    <w:rsid w:val="004E4513"/>
    <w:rsid w:val="004E54E3"/>
    <w:rsid w:val="004E60ED"/>
    <w:rsid w:val="004E61B9"/>
    <w:rsid w:val="004E7B34"/>
    <w:rsid w:val="004F00AA"/>
    <w:rsid w:val="004F05C6"/>
    <w:rsid w:val="004F11BF"/>
    <w:rsid w:val="004F19A1"/>
    <w:rsid w:val="004F1ACB"/>
    <w:rsid w:val="004F309B"/>
    <w:rsid w:val="004F3C0B"/>
    <w:rsid w:val="004F40DA"/>
    <w:rsid w:val="004F4353"/>
    <w:rsid w:val="004F45EE"/>
    <w:rsid w:val="004F4BCC"/>
    <w:rsid w:val="004F4BEA"/>
    <w:rsid w:val="004F5622"/>
    <w:rsid w:val="004F6307"/>
    <w:rsid w:val="005001FB"/>
    <w:rsid w:val="005004BF"/>
    <w:rsid w:val="00500A05"/>
    <w:rsid w:val="0050334C"/>
    <w:rsid w:val="005045BC"/>
    <w:rsid w:val="00505501"/>
    <w:rsid w:val="00506AA3"/>
    <w:rsid w:val="00506BA9"/>
    <w:rsid w:val="00507320"/>
    <w:rsid w:val="0050733B"/>
    <w:rsid w:val="00511872"/>
    <w:rsid w:val="00512CE1"/>
    <w:rsid w:val="0051358A"/>
    <w:rsid w:val="00515012"/>
    <w:rsid w:val="005150CF"/>
    <w:rsid w:val="0051609E"/>
    <w:rsid w:val="0051658A"/>
    <w:rsid w:val="00516E00"/>
    <w:rsid w:val="00520A4E"/>
    <w:rsid w:val="005218BE"/>
    <w:rsid w:val="00524696"/>
    <w:rsid w:val="00524ECE"/>
    <w:rsid w:val="00526F73"/>
    <w:rsid w:val="00527550"/>
    <w:rsid w:val="00530311"/>
    <w:rsid w:val="00530756"/>
    <w:rsid w:val="00531603"/>
    <w:rsid w:val="00531D9F"/>
    <w:rsid w:val="00533433"/>
    <w:rsid w:val="00533D64"/>
    <w:rsid w:val="00535410"/>
    <w:rsid w:val="005405BB"/>
    <w:rsid w:val="00540C45"/>
    <w:rsid w:val="00540E93"/>
    <w:rsid w:val="00543476"/>
    <w:rsid w:val="00543967"/>
    <w:rsid w:val="00544D29"/>
    <w:rsid w:val="005459B6"/>
    <w:rsid w:val="00546C17"/>
    <w:rsid w:val="005507FA"/>
    <w:rsid w:val="00550AD5"/>
    <w:rsid w:val="0055123A"/>
    <w:rsid w:val="005513FC"/>
    <w:rsid w:val="00551A42"/>
    <w:rsid w:val="00551D87"/>
    <w:rsid w:val="00551F92"/>
    <w:rsid w:val="0055267B"/>
    <w:rsid w:val="00553155"/>
    <w:rsid w:val="0055336C"/>
    <w:rsid w:val="00553D9A"/>
    <w:rsid w:val="00553E2C"/>
    <w:rsid w:val="005557FD"/>
    <w:rsid w:val="005563FD"/>
    <w:rsid w:val="00556545"/>
    <w:rsid w:val="00561578"/>
    <w:rsid w:val="00562944"/>
    <w:rsid w:val="005631CC"/>
    <w:rsid w:val="00563405"/>
    <w:rsid w:val="00563C08"/>
    <w:rsid w:val="00563C17"/>
    <w:rsid w:val="00563F0E"/>
    <w:rsid w:val="00564150"/>
    <w:rsid w:val="005642F7"/>
    <w:rsid w:val="0056432A"/>
    <w:rsid w:val="00565646"/>
    <w:rsid w:val="005666D1"/>
    <w:rsid w:val="00566BA9"/>
    <w:rsid w:val="00566E00"/>
    <w:rsid w:val="005670C4"/>
    <w:rsid w:val="00570DB3"/>
    <w:rsid w:val="00571E0F"/>
    <w:rsid w:val="00572CF0"/>
    <w:rsid w:val="00573B2A"/>
    <w:rsid w:val="005743B8"/>
    <w:rsid w:val="005749F2"/>
    <w:rsid w:val="00574CD0"/>
    <w:rsid w:val="00576334"/>
    <w:rsid w:val="00577142"/>
    <w:rsid w:val="0057787A"/>
    <w:rsid w:val="0058028A"/>
    <w:rsid w:val="00580F0F"/>
    <w:rsid w:val="00583C61"/>
    <w:rsid w:val="00584EE6"/>
    <w:rsid w:val="00585313"/>
    <w:rsid w:val="00590058"/>
    <w:rsid w:val="005902DC"/>
    <w:rsid w:val="00592EDA"/>
    <w:rsid w:val="00593C2F"/>
    <w:rsid w:val="00594157"/>
    <w:rsid w:val="00594CFD"/>
    <w:rsid w:val="00595E80"/>
    <w:rsid w:val="00596B24"/>
    <w:rsid w:val="00597862"/>
    <w:rsid w:val="005A0691"/>
    <w:rsid w:val="005A1008"/>
    <w:rsid w:val="005A3946"/>
    <w:rsid w:val="005A42AC"/>
    <w:rsid w:val="005A483C"/>
    <w:rsid w:val="005A5854"/>
    <w:rsid w:val="005A6031"/>
    <w:rsid w:val="005A6AD0"/>
    <w:rsid w:val="005B1F10"/>
    <w:rsid w:val="005B2EC9"/>
    <w:rsid w:val="005B347C"/>
    <w:rsid w:val="005B36B7"/>
    <w:rsid w:val="005B4961"/>
    <w:rsid w:val="005B4F97"/>
    <w:rsid w:val="005B5ACE"/>
    <w:rsid w:val="005B5B42"/>
    <w:rsid w:val="005B6741"/>
    <w:rsid w:val="005B6960"/>
    <w:rsid w:val="005B69F2"/>
    <w:rsid w:val="005B73C4"/>
    <w:rsid w:val="005C0C9A"/>
    <w:rsid w:val="005C12E8"/>
    <w:rsid w:val="005C2544"/>
    <w:rsid w:val="005C27FC"/>
    <w:rsid w:val="005C2B5D"/>
    <w:rsid w:val="005C3691"/>
    <w:rsid w:val="005C3B92"/>
    <w:rsid w:val="005C3BD3"/>
    <w:rsid w:val="005C5003"/>
    <w:rsid w:val="005C53FB"/>
    <w:rsid w:val="005C6EB4"/>
    <w:rsid w:val="005C79FA"/>
    <w:rsid w:val="005C7C8E"/>
    <w:rsid w:val="005C7F89"/>
    <w:rsid w:val="005D0995"/>
    <w:rsid w:val="005D1207"/>
    <w:rsid w:val="005D286A"/>
    <w:rsid w:val="005D3196"/>
    <w:rsid w:val="005D31EF"/>
    <w:rsid w:val="005D374A"/>
    <w:rsid w:val="005D3A6E"/>
    <w:rsid w:val="005D3BBF"/>
    <w:rsid w:val="005D3F55"/>
    <w:rsid w:val="005D4338"/>
    <w:rsid w:val="005E059B"/>
    <w:rsid w:val="005E05CB"/>
    <w:rsid w:val="005E0CBB"/>
    <w:rsid w:val="005E1D36"/>
    <w:rsid w:val="005E33BD"/>
    <w:rsid w:val="005E38D9"/>
    <w:rsid w:val="005E3A23"/>
    <w:rsid w:val="005E4026"/>
    <w:rsid w:val="005E54A7"/>
    <w:rsid w:val="005F0380"/>
    <w:rsid w:val="005F050A"/>
    <w:rsid w:val="005F077B"/>
    <w:rsid w:val="005F07F9"/>
    <w:rsid w:val="005F0963"/>
    <w:rsid w:val="005F2431"/>
    <w:rsid w:val="005F3968"/>
    <w:rsid w:val="005F3AE8"/>
    <w:rsid w:val="005F4328"/>
    <w:rsid w:val="005F63C4"/>
    <w:rsid w:val="005F676D"/>
    <w:rsid w:val="005F77E3"/>
    <w:rsid w:val="00600315"/>
    <w:rsid w:val="00600DAC"/>
    <w:rsid w:val="006029C2"/>
    <w:rsid w:val="00603A77"/>
    <w:rsid w:val="00604376"/>
    <w:rsid w:val="00605199"/>
    <w:rsid w:val="006051F9"/>
    <w:rsid w:val="00605218"/>
    <w:rsid w:val="00605FD3"/>
    <w:rsid w:val="006063B2"/>
    <w:rsid w:val="00606809"/>
    <w:rsid w:val="00606BF8"/>
    <w:rsid w:val="006103A0"/>
    <w:rsid w:val="0061134D"/>
    <w:rsid w:val="0061193C"/>
    <w:rsid w:val="006121BD"/>
    <w:rsid w:val="006121D3"/>
    <w:rsid w:val="00612B7E"/>
    <w:rsid w:val="0061330C"/>
    <w:rsid w:val="00616580"/>
    <w:rsid w:val="006167C9"/>
    <w:rsid w:val="00617813"/>
    <w:rsid w:val="00617DB0"/>
    <w:rsid w:val="006207DC"/>
    <w:rsid w:val="006208BE"/>
    <w:rsid w:val="00621300"/>
    <w:rsid w:val="00622114"/>
    <w:rsid w:val="006237FE"/>
    <w:rsid w:val="00624DE9"/>
    <w:rsid w:val="006257BA"/>
    <w:rsid w:val="006260DF"/>
    <w:rsid w:val="00626454"/>
    <w:rsid w:val="00630EBD"/>
    <w:rsid w:val="0063362F"/>
    <w:rsid w:val="006342BD"/>
    <w:rsid w:val="00635825"/>
    <w:rsid w:val="00636BC8"/>
    <w:rsid w:val="00636CDC"/>
    <w:rsid w:val="00637207"/>
    <w:rsid w:val="0063765A"/>
    <w:rsid w:val="006419A2"/>
    <w:rsid w:val="006427A9"/>
    <w:rsid w:val="00642BC6"/>
    <w:rsid w:val="00642CED"/>
    <w:rsid w:val="006442D8"/>
    <w:rsid w:val="00644D94"/>
    <w:rsid w:val="00645164"/>
    <w:rsid w:val="00646A98"/>
    <w:rsid w:val="00650519"/>
    <w:rsid w:val="006508DC"/>
    <w:rsid w:val="00650B68"/>
    <w:rsid w:val="006517B2"/>
    <w:rsid w:val="00651E43"/>
    <w:rsid w:val="00652A00"/>
    <w:rsid w:val="00653B9E"/>
    <w:rsid w:val="00656CDA"/>
    <w:rsid w:val="006608BE"/>
    <w:rsid w:val="00661A2A"/>
    <w:rsid w:val="00661CC5"/>
    <w:rsid w:val="006628D4"/>
    <w:rsid w:val="006639D4"/>
    <w:rsid w:val="0066466C"/>
    <w:rsid w:val="00664673"/>
    <w:rsid w:val="006651FE"/>
    <w:rsid w:val="00665A74"/>
    <w:rsid w:val="00666692"/>
    <w:rsid w:val="00666C35"/>
    <w:rsid w:val="006671C7"/>
    <w:rsid w:val="00672B94"/>
    <w:rsid w:val="00673734"/>
    <w:rsid w:val="0067455F"/>
    <w:rsid w:val="00674DEE"/>
    <w:rsid w:val="0067516C"/>
    <w:rsid w:val="0067537E"/>
    <w:rsid w:val="006757E2"/>
    <w:rsid w:val="006770CD"/>
    <w:rsid w:val="0068026D"/>
    <w:rsid w:val="0068057D"/>
    <w:rsid w:val="006813C1"/>
    <w:rsid w:val="006815AF"/>
    <w:rsid w:val="00681E4A"/>
    <w:rsid w:val="00683506"/>
    <w:rsid w:val="00684DF0"/>
    <w:rsid w:val="006854C3"/>
    <w:rsid w:val="0068571A"/>
    <w:rsid w:val="00685DCC"/>
    <w:rsid w:val="00686D09"/>
    <w:rsid w:val="00690970"/>
    <w:rsid w:val="0069129A"/>
    <w:rsid w:val="0069216B"/>
    <w:rsid w:val="006927A3"/>
    <w:rsid w:val="00692EF4"/>
    <w:rsid w:val="00694292"/>
    <w:rsid w:val="00695EB9"/>
    <w:rsid w:val="00696266"/>
    <w:rsid w:val="006965BC"/>
    <w:rsid w:val="0069688F"/>
    <w:rsid w:val="00696A7C"/>
    <w:rsid w:val="006975E0"/>
    <w:rsid w:val="00697CB9"/>
    <w:rsid w:val="006A0047"/>
    <w:rsid w:val="006A0AA0"/>
    <w:rsid w:val="006A0B1B"/>
    <w:rsid w:val="006A1259"/>
    <w:rsid w:val="006A1DAB"/>
    <w:rsid w:val="006A32AE"/>
    <w:rsid w:val="006A33FC"/>
    <w:rsid w:val="006A508F"/>
    <w:rsid w:val="006A52FB"/>
    <w:rsid w:val="006A597F"/>
    <w:rsid w:val="006A7A92"/>
    <w:rsid w:val="006B2ACC"/>
    <w:rsid w:val="006B3D37"/>
    <w:rsid w:val="006B4129"/>
    <w:rsid w:val="006B4B06"/>
    <w:rsid w:val="006B65FF"/>
    <w:rsid w:val="006B6976"/>
    <w:rsid w:val="006B7168"/>
    <w:rsid w:val="006C03C3"/>
    <w:rsid w:val="006C03F3"/>
    <w:rsid w:val="006C14D3"/>
    <w:rsid w:val="006C1D89"/>
    <w:rsid w:val="006C21CD"/>
    <w:rsid w:val="006C22BE"/>
    <w:rsid w:val="006C2523"/>
    <w:rsid w:val="006C2A45"/>
    <w:rsid w:val="006C3FC1"/>
    <w:rsid w:val="006C427D"/>
    <w:rsid w:val="006C4466"/>
    <w:rsid w:val="006C448F"/>
    <w:rsid w:val="006C4AB1"/>
    <w:rsid w:val="006C65C6"/>
    <w:rsid w:val="006C6E1A"/>
    <w:rsid w:val="006C7C70"/>
    <w:rsid w:val="006D0576"/>
    <w:rsid w:val="006D06E2"/>
    <w:rsid w:val="006D2C15"/>
    <w:rsid w:val="006D3A89"/>
    <w:rsid w:val="006D3CE8"/>
    <w:rsid w:val="006D42E9"/>
    <w:rsid w:val="006D4C74"/>
    <w:rsid w:val="006D5030"/>
    <w:rsid w:val="006D5146"/>
    <w:rsid w:val="006D5E6F"/>
    <w:rsid w:val="006D6564"/>
    <w:rsid w:val="006D6B96"/>
    <w:rsid w:val="006D7417"/>
    <w:rsid w:val="006D762D"/>
    <w:rsid w:val="006E00A0"/>
    <w:rsid w:val="006E05AC"/>
    <w:rsid w:val="006E102B"/>
    <w:rsid w:val="006E2A26"/>
    <w:rsid w:val="006E3E1F"/>
    <w:rsid w:val="006E4AAE"/>
    <w:rsid w:val="006E5F15"/>
    <w:rsid w:val="006E6EAD"/>
    <w:rsid w:val="006E6F8C"/>
    <w:rsid w:val="006E7D04"/>
    <w:rsid w:val="006F1B70"/>
    <w:rsid w:val="006F22C9"/>
    <w:rsid w:val="006F2AC8"/>
    <w:rsid w:val="006F3430"/>
    <w:rsid w:val="006F4AE9"/>
    <w:rsid w:val="006F7211"/>
    <w:rsid w:val="007006AE"/>
    <w:rsid w:val="007019EE"/>
    <w:rsid w:val="00702049"/>
    <w:rsid w:val="00702A76"/>
    <w:rsid w:val="00702B47"/>
    <w:rsid w:val="00703043"/>
    <w:rsid w:val="00705FD7"/>
    <w:rsid w:val="00706063"/>
    <w:rsid w:val="0070673C"/>
    <w:rsid w:val="00706D91"/>
    <w:rsid w:val="00707527"/>
    <w:rsid w:val="00710580"/>
    <w:rsid w:val="00710BF9"/>
    <w:rsid w:val="00711B1A"/>
    <w:rsid w:val="007124CF"/>
    <w:rsid w:val="00712D6E"/>
    <w:rsid w:val="00715560"/>
    <w:rsid w:val="00720378"/>
    <w:rsid w:val="00720C60"/>
    <w:rsid w:val="00721D7A"/>
    <w:rsid w:val="00722AAB"/>
    <w:rsid w:val="00726A47"/>
    <w:rsid w:val="00730753"/>
    <w:rsid w:val="007333AB"/>
    <w:rsid w:val="00733A39"/>
    <w:rsid w:val="00734964"/>
    <w:rsid w:val="00734D74"/>
    <w:rsid w:val="00735AF6"/>
    <w:rsid w:val="00735B6E"/>
    <w:rsid w:val="007368DE"/>
    <w:rsid w:val="007375C4"/>
    <w:rsid w:val="00741CAD"/>
    <w:rsid w:val="0074208A"/>
    <w:rsid w:val="00742F3E"/>
    <w:rsid w:val="00743F95"/>
    <w:rsid w:val="00744458"/>
    <w:rsid w:val="00744806"/>
    <w:rsid w:val="0074501F"/>
    <w:rsid w:val="00745FDB"/>
    <w:rsid w:val="00750FDE"/>
    <w:rsid w:val="0075235A"/>
    <w:rsid w:val="007527FE"/>
    <w:rsid w:val="007528E7"/>
    <w:rsid w:val="00752B10"/>
    <w:rsid w:val="0075332F"/>
    <w:rsid w:val="00753B7C"/>
    <w:rsid w:val="007544EC"/>
    <w:rsid w:val="007578A3"/>
    <w:rsid w:val="00760257"/>
    <w:rsid w:val="00760B97"/>
    <w:rsid w:val="00763E6D"/>
    <w:rsid w:val="0076461D"/>
    <w:rsid w:val="00764686"/>
    <w:rsid w:val="007651DE"/>
    <w:rsid w:val="007653BB"/>
    <w:rsid w:val="00765991"/>
    <w:rsid w:val="0076683E"/>
    <w:rsid w:val="007677F7"/>
    <w:rsid w:val="00767AB0"/>
    <w:rsid w:val="00770D85"/>
    <w:rsid w:val="00771590"/>
    <w:rsid w:val="00771BB7"/>
    <w:rsid w:val="00772C35"/>
    <w:rsid w:val="00772C83"/>
    <w:rsid w:val="00773218"/>
    <w:rsid w:val="007732D0"/>
    <w:rsid w:val="00773877"/>
    <w:rsid w:val="00774CCE"/>
    <w:rsid w:val="007766D1"/>
    <w:rsid w:val="00776B96"/>
    <w:rsid w:val="00776CD1"/>
    <w:rsid w:val="00777EBD"/>
    <w:rsid w:val="00780651"/>
    <w:rsid w:val="00780701"/>
    <w:rsid w:val="00781336"/>
    <w:rsid w:val="0078194D"/>
    <w:rsid w:val="00782067"/>
    <w:rsid w:val="00782726"/>
    <w:rsid w:val="00782CE8"/>
    <w:rsid w:val="00783AE7"/>
    <w:rsid w:val="007858CE"/>
    <w:rsid w:val="00786F2C"/>
    <w:rsid w:val="0078752B"/>
    <w:rsid w:val="0079140D"/>
    <w:rsid w:val="007917A6"/>
    <w:rsid w:val="00791819"/>
    <w:rsid w:val="00791984"/>
    <w:rsid w:val="00793F4E"/>
    <w:rsid w:val="007947F1"/>
    <w:rsid w:val="00794A64"/>
    <w:rsid w:val="00794A9F"/>
    <w:rsid w:val="00794CB5"/>
    <w:rsid w:val="00794E6C"/>
    <w:rsid w:val="00794E91"/>
    <w:rsid w:val="007966BA"/>
    <w:rsid w:val="007968FC"/>
    <w:rsid w:val="00796972"/>
    <w:rsid w:val="007A0737"/>
    <w:rsid w:val="007A1F06"/>
    <w:rsid w:val="007A2661"/>
    <w:rsid w:val="007A2958"/>
    <w:rsid w:val="007A3364"/>
    <w:rsid w:val="007A5495"/>
    <w:rsid w:val="007A5D11"/>
    <w:rsid w:val="007B0C0B"/>
    <w:rsid w:val="007B15D3"/>
    <w:rsid w:val="007B3E47"/>
    <w:rsid w:val="007B3FE7"/>
    <w:rsid w:val="007B500D"/>
    <w:rsid w:val="007B6FA2"/>
    <w:rsid w:val="007C04A9"/>
    <w:rsid w:val="007C2FEE"/>
    <w:rsid w:val="007C34DB"/>
    <w:rsid w:val="007C3E8A"/>
    <w:rsid w:val="007C40EA"/>
    <w:rsid w:val="007C4341"/>
    <w:rsid w:val="007C5ECB"/>
    <w:rsid w:val="007C5FDD"/>
    <w:rsid w:val="007C7356"/>
    <w:rsid w:val="007C7CE8"/>
    <w:rsid w:val="007D0F45"/>
    <w:rsid w:val="007D1151"/>
    <w:rsid w:val="007D1873"/>
    <w:rsid w:val="007D2DCB"/>
    <w:rsid w:val="007D3850"/>
    <w:rsid w:val="007D3C91"/>
    <w:rsid w:val="007D3E57"/>
    <w:rsid w:val="007D424E"/>
    <w:rsid w:val="007D4EB3"/>
    <w:rsid w:val="007D53DA"/>
    <w:rsid w:val="007D56A6"/>
    <w:rsid w:val="007D5AFA"/>
    <w:rsid w:val="007D6A69"/>
    <w:rsid w:val="007D6DA9"/>
    <w:rsid w:val="007E1CB3"/>
    <w:rsid w:val="007E20BA"/>
    <w:rsid w:val="007E24F8"/>
    <w:rsid w:val="007E2A34"/>
    <w:rsid w:val="007E33E5"/>
    <w:rsid w:val="007E3ECC"/>
    <w:rsid w:val="007E4650"/>
    <w:rsid w:val="007E5BD9"/>
    <w:rsid w:val="007E6220"/>
    <w:rsid w:val="007E6EB6"/>
    <w:rsid w:val="007E7391"/>
    <w:rsid w:val="007E7C55"/>
    <w:rsid w:val="007F06D9"/>
    <w:rsid w:val="007F0A0F"/>
    <w:rsid w:val="007F1721"/>
    <w:rsid w:val="007F1AD7"/>
    <w:rsid w:val="007F1DAE"/>
    <w:rsid w:val="007F401A"/>
    <w:rsid w:val="007F4B9A"/>
    <w:rsid w:val="007F5D75"/>
    <w:rsid w:val="007F620F"/>
    <w:rsid w:val="007F6DBC"/>
    <w:rsid w:val="007F7C6B"/>
    <w:rsid w:val="00801E15"/>
    <w:rsid w:val="00802F97"/>
    <w:rsid w:val="00804373"/>
    <w:rsid w:val="00805F82"/>
    <w:rsid w:val="00807AE7"/>
    <w:rsid w:val="00810004"/>
    <w:rsid w:val="00811DBC"/>
    <w:rsid w:val="00812048"/>
    <w:rsid w:val="00812357"/>
    <w:rsid w:val="00812530"/>
    <w:rsid w:val="00812763"/>
    <w:rsid w:val="00813769"/>
    <w:rsid w:val="0081658F"/>
    <w:rsid w:val="00816C4A"/>
    <w:rsid w:val="00816F7B"/>
    <w:rsid w:val="00817757"/>
    <w:rsid w:val="00820840"/>
    <w:rsid w:val="008219D1"/>
    <w:rsid w:val="0082229D"/>
    <w:rsid w:val="00822406"/>
    <w:rsid w:val="00822D93"/>
    <w:rsid w:val="00824198"/>
    <w:rsid w:val="00824EEE"/>
    <w:rsid w:val="00825E0E"/>
    <w:rsid w:val="00826492"/>
    <w:rsid w:val="00827B10"/>
    <w:rsid w:val="008302F1"/>
    <w:rsid w:val="008305B4"/>
    <w:rsid w:val="00830AC3"/>
    <w:rsid w:val="008313FB"/>
    <w:rsid w:val="00831D09"/>
    <w:rsid w:val="008326EC"/>
    <w:rsid w:val="00833A5A"/>
    <w:rsid w:val="0083459C"/>
    <w:rsid w:val="00835488"/>
    <w:rsid w:val="00836586"/>
    <w:rsid w:val="00836FE9"/>
    <w:rsid w:val="00837BF1"/>
    <w:rsid w:val="00840AB2"/>
    <w:rsid w:val="008433DC"/>
    <w:rsid w:val="00843451"/>
    <w:rsid w:val="00843754"/>
    <w:rsid w:val="008450BA"/>
    <w:rsid w:val="00846DAF"/>
    <w:rsid w:val="00850935"/>
    <w:rsid w:val="00850EB1"/>
    <w:rsid w:val="00850EED"/>
    <w:rsid w:val="00851872"/>
    <w:rsid w:val="00852B40"/>
    <w:rsid w:val="00853723"/>
    <w:rsid w:val="008538C8"/>
    <w:rsid w:val="00855B57"/>
    <w:rsid w:val="00861E20"/>
    <w:rsid w:val="0086548C"/>
    <w:rsid w:val="0086578F"/>
    <w:rsid w:val="00866E93"/>
    <w:rsid w:val="00867624"/>
    <w:rsid w:val="008700A7"/>
    <w:rsid w:val="008700ED"/>
    <w:rsid w:val="008706BB"/>
    <w:rsid w:val="00870BE9"/>
    <w:rsid w:val="00870F98"/>
    <w:rsid w:val="008711BC"/>
    <w:rsid w:val="008720E2"/>
    <w:rsid w:val="00873CEC"/>
    <w:rsid w:val="00874C67"/>
    <w:rsid w:val="0087544B"/>
    <w:rsid w:val="0087570F"/>
    <w:rsid w:val="00875727"/>
    <w:rsid w:val="0087580F"/>
    <w:rsid w:val="008758AE"/>
    <w:rsid w:val="00877C76"/>
    <w:rsid w:val="0088086B"/>
    <w:rsid w:val="00881C1D"/>
    <w:rsid w:val="008837CF"/>
    <w:rsid w:val="00883BBA"/>
    <w:rsid w:val="00884BF5"/>
    <w:rsid w:val="008852A8"/>
    <w:rsid w:val="00885337"/>
    <w:rsid w:val="00885923"/>
    <w:rsid w:val="008868B5"/>
    <w:rsid w:val="00892109"/>
    <w:rsid w:val="00893F49"/>
    <w:rsid w:val="008942B6"/>
    <w:rsid w:val="00894973"/>
    <w:rsid w:val="00894E1F"/>
    <w:rsid w:val="00897371"/>
    <w:rsid w:val="008A0E97"/>
    <w:rsid w:val="008A1184"/>
    <w:rsid w:val="008A136E"/>
    <w:rsid w:val="008A26B7"/>
    <w:rsid w:val="008A2803"/>
    <w:rsid w:val="008A2AF3"/>
    <w:rsid w:val="008A2B91"/>
    <w:rsid w:val="008A4639"/>
    <w:rsid w:val="008A48C2"/>
    <w:rsid w:val="008A6293"/>
    <w:rsid w:val="008A6C38"/>
    <w:rsid w:val="008A765C"/>
    <w:rsid w:val="008A7F22"/>
    <w:rsid w:val="008B0B7D"/>
    <w:rsid w:val="008B1897"/>
    <w:rsid w:val="008B2855"/>
    <w:rsid w:val="008B2CF7"/>
    <w:rsid w:val="008B2D8C"/>
    <w:rsid w:val="008B33BD"/>
    <w:rsid w:val="008B3933"/>
    <w:rsid w:val="008B3B58"/>
    <w:rsid w:val="008B46AE"/>
    <w:rsid w:val="008B6076"/>
    <w:rsid w:val="008B60B5"/>
    <w:rsid w:val="008B65F7"/>
    <w:rsid w:val="008B6D3B"/>
    <w:rsid w:val="008B75C7"/>
    <w:rsid w:val="008C0D12"/>
    <w:rsid w:val="008C1CCB"/>
    <w:rsid w:val="008C33ED"/>
    <w:rsid w:val="008C34C5"/>
    <w:rsid w:val="008C5A98"/>
    <w:rsid w:val="008C6635"/>
    <w:rsid w:val="008C6885"/>
    <w:rsid w:val="008C749E"/>
    <w:rsid w:val="008C78F2"/>
    <w:rsid w:val="008D06C1"/>
    <w:rsid w:val="008D1686"/>
    <w:rsid w:val="008D1A72"/>
    <w:rsid w:val="008D1BE4"/>
    <w:rsid w:val="008D2F44"/>
    <w:rsid w:val="008D31EC"/>
    <w:rsid w:val="008D31EE"/>
    <w:rsid w:val="008D3436"/>
    <w:rsid w:val="008D3C57"/>
    <w:rsid w:val="008D50DD"/>
    <w:rsid w:val="008D5EEE"/>
    <w:rsid w:val="008D624A"/>
    <w:rsid w:val="008D700B"/>
    <w:rsid w:val="008D7A42"/>
    <w:rsid w:val="008E03D6"/>
    <w:rsid w:val="008E2C5D"/>
    <w:rsid w:val="008E2E45"/>
    <w:rsid w:val="008E352B"/>
    <w:rsid w:val="008E3E0B"/>
    <w:rsid w:val="008E7833"/>
    <w:rsid w:val="008E7BD5"/>
    <w:rsid w:val="008E7D9D"/>
    <w:rsid w:val="008F1D15"/>
    <w:rsid w:val="008F2D11"/>
    <w:rsid w:val="008F3302"/>
    <w:rsid w:val="008F3831"/>
    <w:rsid w:val="008F3E49"/>
    <w:rsid w:val="008F3FB3"/>
    <w:rsid w:val="008F66EB"/>
    <w:rsid w:val="008F693D"/>
    <w:rsid w:val="008F6B24"/>
    <w:rsid w:val="008F731A"/>
    <w:rsid w:val="008F7AD9"/>
    <w:rsid w:val="008F7E29"/>
    <w:rsid w:val="0090014D"/>
    <w:rsid w:val="009019F2"/>
    <w:rsid w:val="00901AB3"/>
    <w:rsid w:val="00903984"/>
    <w:rsid w:val="009049C9"/>
    <w:rsid w:val="009059FB"/>
    <w:rsid w:val="0090632E"/>
    <w:rsid w:val="00907171"/>
    <w:rsid w:val="009079D0"/>
    <w:rsid w:val="00907E81"/>
    <w:rsid w:val="00911733"/>
    <w:rsid w:val="00911B73"/>
    <w:rsid w:val="00911B8E"/>
    <w:rsid w:val="00913316"/>
    <w:rsid w:val="009134C9"/>
    <w:rsid w:val="00914F7F"/>
    <w:rsid w:val="0091668B"/>
    <w:rsid w:val="00916F3E"/>
    <w:rsid w:val="00917402"/>
    <w:rsid w:val="009176DA"/>
    <w:rsid w:val="009209AB"/>
    <w:rsid w:val="0092541F"/>
    <w:rsid w:val="00925D43"/>
    <w:rsid w:val="009272BE"/>
    <w:rsid w:val="009304A7"/>
    <w:rsid w:val="009307B6"/>
    <w:rsid w:val="00930B3C"/>
    <w:rsid w:val="00930E42"/>
    <w:rsid w:val="009313EE"/>
    <w:rsid w:val="00931407"/>
    <w:rsid w:val="00932C9D"/>
    <w:rsid w:val="009337DB"/>
    <w:rsid w:val="00934506"/>
    <w:rsid w:val="009349AD"/>
    <w:rsid w:val="009349DA"/>
    <w:rsid w:val="00934C7D"/>
    <w:rsid w:val="00935D87"/>
    <w:rsid w:val="00936469"/>
    <w:rsid w:val="00936DA1"/>
    <w:rsid w:val="00937304"/>
    <w:rsid w:val="009413B5"/>
    <w:rsid w:val="00943DB4"/>
    <w:rsid w:val="00946F84"/>
    <w:rsid w:val="00947F66"/>
    <w:rsid w:val="00950785"/>
    <w:rsid w:val="0095098A"/>
    <w:rsid w:val="00950FAA"/>
    <w:rsid w:val="0095197A"/>
    <w:rsid w:val="00953389"/>
    <w:rsid w:val="00953672"/>
    <w:rsid w:val="00953BDA"/>
    <w:rsid w:val="009557B4"/>
    <w:rsid w:val="00955ED0"/>
    <w:rsid w:val="00957900"/>
    <w:rsid w:val="00957B88"/>
    <w:rsid w:val="00960375"/>
    <w:rsid w:val="00960C4B"/>
    <w:rsid w:val="00961D11"/>
    <w:rsid w:val="00962749"/>
    <w:rsid w:val="00962D4A"/>
    <w:rsid w:val="00963411"/>
    <w:rsid w:val="009635E3"/>
    <w:rsid w:val="00964418"/>
    <w:rsid w:val="0096488D"/>
    <w:rsid w:val="009649B9"/>
    <w:rsid w:val="009665EB"/>
    <w:rsid w:val="00966696"/>
    <w:rsid w:val="00966B50"/>
    <w:rsid w:val="00966D28"/>
    <w:rsid w:val="00966DE2"/>
    <w:rsid w:val="009678A6"/>
    <w:rsid w:val="0097044A"/>
    <w:rsid w:val="009720A2"/>
    <w:rsid w:val="00972437"/>
    <w:rsid w:val="00972C1B"/>
    <w:rsid w:val="00974A18"/>
    <w:rsid w:val="00975AA6"/>
    <w:rsid w:val="00980106"/>
    <w:rsid w:val="009811E5"/>
    <w:rsid w:val="00981A28"/>
    <w:rsid w:val="0098332B"/>
    <w:rsid w:val="00983D00"/>
    <w:rsid w:val="00984C82"/>
    <w:rsid w:val="009851B9"/>
    <w:rsid w:val="009861E6"/>
    <w:rsid w:val="00986C0F"/>
    <w:rsid w:val="00987004"/>
    <w:rsid w:val="00987F1E"/>
    <w:rsid w:val="00990DF7"/>
    <w:rsid w:val="0099126F"/>
    <w:rsid w:val="0099130A"/>
    <w:rsid w:val="00991B7D"/>
    <w:rsid w:val="009920D3"/>
    <w:rsid w:val="009924CB"/>
    <w:rsid w:val="009941B9"/>
    <w:rsid w:val="00995B97"/>
    <w:rsid w:val="00996827"/>
    <w:rsid w:val="00996883"/>
    <w:rsid w:val="009976EA"/>
    <w:rsid w:val="009A15EE"/>
    <w:rsid w:val="009A2602"/>
    <w:rsid w:val="009A2767"/>
    <w:rsid w:val="009A2ACA"/>
    <w:rsid w:val="009A4DA5"/>
    <w:rsid w:val="009A4E1D"/>
    <w:rsid w:val="009A6309"/>
    <w:rsid w:val="009A6721"/>
    <w:rsid w:val="009A6991"/>
    <w:rsid w:val="009A7188"/>
    <w:rsid w:val="009A77EC"/>
    <w:rsid w:val="009A7C4C"/>
    <w:rsid w:val="009B08E8"/>
    <w:rsid w:val="009B0F32"/>
    <w:rsid w:val="009B208E"/>
    <w:rsid w:val="009B24B3"/>
    <w:rsid w:val="009B2C25"/>
    <w:rsid w:val="009B328E"/>
    <w:rsid w:val="009B367E"/>
    <w:rsid w:val="009B3BD3"/>
    <w:rsid w:val="009B3D46"/>
    <w:rsid w:val="009B45B2"/>
    <w:rsid w:val="009B49AE"/>
    <w:rsid w:val="009B6B6B"/>
    <w:rsid w:val="009B7D36"/>
    <w:rsid w:val="009C0733"/>
    <w:rsid w:val="009C08A7"/>
    <w:rsid w:val="009C1679"/>
    <w:rsid w:val="009C17B7"/>
    <w:rsid w:val="009C1B31"/>
    <w:rsid w:val="009C2017"/>
    <w:rsid w:val="009C28F5"/>
    <w:rsid w:val="009C29D4"/>
    <w:rsid w:val="009C4B21"/>
    <w:rsid w:val="009C4E5E"/>
    <w:rsid w:val="009C6A13"/>
    <w:rsid w:val="009C780E"/>
    <w:rsid w:val="009C7B5F"/>
    <w:rsid w:val="009D0F66"/>
    <w:rsid w:val="009D1D6F"/>
    <w:rsid w:val="009D2E34"/>
    <w:rsid w:val="009D4517"/>
    <w:rsid w:val="009D4AD3"/>
    <w:rsid w:val="009D53BA"/>
    <w:rsid w:val="009D7837"/>
    <w:rsid w:val="009E00A0"/>
    <w:rsid w:val="009E05A2"/>
    <w:rsid w:val="009E1715"/>
    <w:rsid w:val="009E328F"/>
    <w:rsid w:val="009E32BF"/>
    <w:rsid w:val="009E3FF8"/>
    <w:rsid w:val="009E448B"/>
    <w:rsid w:val="009E4F5E"/>
    <w:rsid w:val="009E5901"/>
    <w:rsid w:val="009E5E7C"/>
    <w:rsid w:val="009E60F6"/>
    <w:rsid w:val="009E63A3"/>
    <w:rsid w:val="009E6826"/>
    <w:rsid w:val="009E6AD6"/>
    <w:rsid w:val="009E7B60"/>
    <w:rsid w:val="009E7FA2"/>
    <w:rsid w:val="009F1065"/>
    <w:rsid w:val="009F1364"/>
    <w:rsid w:val="009F2FE7"/>
    <w:rsid w:val="009F32E6"/>
    <w:rsid w:val="009F38DD"/>
    <w:rsid w:val="009F4CF9"/>
    <w:rsid w:val="009F4E98"/>
    <w:rsid w:val="009F5843"/>
    <w:rsid w:val="009F6040"/>
    <w:rsid w:val="009F6127"/>
    <w:rsid w:val="009F62EC"/>
    <w:rsid w:val="009F68AB"/>
    <w:rsid w:val="009F7F44"/>
    <w:rsid w:val="00A001FD"/>
    <w:rsid w:val="00A007BF"/>
    <w:rsid w:val="00A01A0E"/>
    <w:rsid w:val="00A01C5B"/>
    <w:rsid w:val="00A0290F"/>
    <w:rsid w:val="00A04323"/>
    <w:rsid w:val="00A04D9F"/>
    <w:rsid w:val="00A04EF2"/>
    <w:rsid w:val="00A05525"/>
    <w:rsid w:val="00A06310"/>
    <w:rsid w:val="00A06A2C"/>
    <w:rsid w:val="00A1088C"/>
    <w:rsid w:val="00A11AEA"/>
    <w:rsid w:val="00A1229C"/>
    <w:rsid w:val="00A15531"/>
    <w:rsid w:val="00A176BA"/>
    <w:rsid w:val="00A20365"/>
    <w:rsid w:val="00A20C7C"/>
    <w:rsid w:val="00A21AB4"/>
    <w:rsid w:val="00A22605"/>
    <w:rsid w:val="00A228BB"/>
    <w:rsid w:val="00A23359"/>
    <w:rsid w:val="00A2588F"/>
    <w:rsid w:val="00A2593C"/>
    <w:rsid w:val="00A26F68"/>
    <w:rsid w:val="00A2759D"/>
    <w:rsid w:val="00A27A6D"/>
    <w:rsid w:val="00A301F2"/>
    <w:rsid w:val="00A3036F"/>
    <w:rsid w:val="00A3417C"/>
    <w:rsid w:val="00A342ED"/>
    <w:rsid w:val="00A34363"/>
    <w:rsid w:val="00A34E23"/>
    <w:rsid w:val="00A35894"/>
    <w:rsid w:val="00A359F0"/>
    <w:rsid w:val="00A35BE4"/>
    <w:rsid w:val="00A36439"/>
    <w:rsid w:val="00A40649"/>
    <w:rsid w:val="00A40C45"/>
    <w:rsid w:val="00A41B1C"/>
    <w:rsid w:val="00A43089"/>
    <w:rsid w:val="00A43D6B"/>
    <w:rsid w:val="00A43F63"/>
    <w:rsid w:val="00A45ED2"/>
    <w:rsid w:val="00A465D0"/>
    <w:rsid w:val="00A47D72"/>
    <w:rsid w:val="00A52169"/>
    <w:rsid w:val="00A521D3"/>
    <w:rsid w:val="00A5276B"/>
    <w:rsid w:val="00A52A11"/>
    <w:rsid w:val="00A52C92"/>
    <w:rsid w:val="00A5377A"/>
    <w:rsid w:val="00A545E5"/>
    <w:rsid w:val="00A54B0B"/>
    <w:rsid w:val="00A553D3"/>
    <w:rsid w:val="00A62AB6"/>
    <w:rsid w:val="00A62C87"/>
    <w:rsid w:val="00A6322D"/>
    <w:rsid w:val="00A64788"/>
    <w:rsid w:val="00A647F0"/>
    <w:rsid w:val="00A6526C"/>
    <w:rsid w:val="00A66541"/>
    <w:rsid w:val="00A66A57"/>
    <w:rsid w:val="00A67A58"/>
    <w:rsid w:val="00A67CCE"/>
    <w:rsid w:val="00A70294"/>
    <w:rsid w:val="00A70664"/>
    <w:rsid w:val="00A71B2F"/>
    <w:rsid w:val="00A73482"/>
    <w:rsid w:val="00A74247"/>
    <w:rsid w:val="00A761D7"/>
    <w:rsid w:val="00A765A8"/>
    <w:rsid w:val="00A77090"/>
    <w:rsid w:val="00A771E2"/>
    <w:rsid w:val="00A77321"/>
    <w:rsid w:val="00A7792C"/>
    <w:rsid w:val="00A77BCC"/>
    <w:rsid w:val="00A80C63"/>
    <w:rsid w:val="00A812A0"/>
    <w:rsid w:val="00A8249F"/>
    <w:rsid w:val="00A82598"/>
    <w:rsid w:val="00A82A0A"/>
    <w:rsid w:val="00A84334"/>
    <w:rsid w:val="00A844B5"/>
    <w:rsid w:val="00A84B32"/>
    <w:rsid w:val="00A84DA3"/>
    <w:rsid w:val="00A84E8D"/>
    <w:rsid w:val="00A86182"/>
    <w:rsid w:val="00A862DB"/>
    <w:rsid w:val="00A86431"/>
    <w:rsid w:val="00A87D12"/>
    <w:rsid w:val="00A90958"/>
    <w:rsid w:val="00A90CC4"/>
    <w:rsid w:val="00A91889"/>
    <w:rsid w:val="00A91A36"/>
    <w:rsid w:val="00A91EE1"/>
    <w:rsid w:val="00A91FD9"/>
    <w:rsid w:val="00A922E5"/>
    <w:rsid w:val="00A92A4B"/>
    <w:rsid w:val="00A92CB4"/>
    <w:rsid w:val="00A94DC6"/>
    <w:rsid w:val="00A95E82"/>
    <w:rsid w:val="00A96D39"/>
    <w:rsid w:val="00AA0D1E"/>
    <w:rsid w:val="00AA130D"/>
    <w:rsid w:val="00AA1774"/>
    <w:rsid w:val="00AA19D2"/>
    <w:rsid w:val="00AA1AD1"/>
    <w:rsid w:val="00AA2E2A"/>
    <w:rsid w:val="00AA3D86"/>
    <w:rsid w:val="00AA509F"/>
    <w:rsid w:val="00AA5870"/>
    <w:rsid w:val="00AA77E8"/>
    <w:rsid w:val="00AB1F95"/>
    <w:rsid w:val="00AB266F"/>
    <w:rsid w:val="00AB32E2"/>
    <w:rsid w:val="00AC1047"/>
    <w:rsid w:val="00AC116D"/>
    <w:rsid w:val="00AC1A43"/>
    <w:rsid w:val="00AC21CF"/>
    <w:rsid w:val="00AC29A6"/>
    <w:rsid w:val="00AC30F0"/>
    <w:rsid w:val="00AC40BF"/>
    <w:rsid w:val="00AC4E25"/>
    <w:rsid w:val="00AC5A32"/>
    <w:rsid w:val="00AC67E0"/>
    <w:rsid w:val="00AC7F1B"/>
    <w:rsid w:val="00AD0D91"/>
    <w:rsid w:val="00AD24E3"/>
    <w:rsid w:val="00AD2ED0"/>
    <w:rsid w:val="00AD424D"/>
    <w:rsid w:val="00AD4B7C"/>
    <w:rsid w:val="00AD50DF"/>
    <w:rsid w:val="00AE42A2"/>
    <w:rsid w:val="00AE4A50"/>
    <w:rsid w:val="00AE4DA0"/>
    <w:rsid w:val="00AE648E"/>
    <w:rsid w:val="00AE6536"/>
    <w:rsid w:val="00AE79E7"/>
    <w:rsid w:val="00AE7ACF"/>
    <w:rsid w:val="00AF00D5"/>
    <w:rsid w:val="00AF0AE5"/>
    <w:rsid w:val="00AF1964"/>
    <w:rsid w:val="00AF3D07"/>
    <w:rsid w:val="00AF5ACD"/>
    <w:rsid w:val="00AF7423"/>
    <w:rsid w:val="00AF7736"/>
    <w:rsid w:val="00AF77C0"/>
    <w:rsid w:val="00B0085B"/>
    <w:rsid w:val="00B00A37"/>
    <w:rsid w:val="00B0290F"/>
    <w:rsid w:val="00B02D4C"/>
    <w:rsid w:val="00B043C3"/>
    <w:rsid w:val="00B047FA"/>
    <w:rsid w:val="00B04E1A"/>
    <w:rsid w:val="00B0670B"/>
    <w:rsid w:val="00B06D17"/>
    <w:rsid w:val="00B06DD9"/>
    <w:rsid w:val="00B100DD"/>
    <w:rsid w:val="00B110D0"/>
    <w:rsid w:val="00B11754"/>
    <w:rsid w:val="00B129EF"/>
    <w:rsid w:val="00B13448"/>
    <w:rsid w:val="00B13C12"/>
    <w:rsid w:val="00B13FE0"/>
    <w:rsid w:val="00B14519"/>
    <w:rsid w:val="00B14DB9"/>
    <w:rsid w:val="00B20C07"/>
    <w:rsid w:val="00B21545"/>
    <w:rsid w:val="00B22762"/>
    <w:rsid w:val="00B22D96"/>
    <w:rsid w:val="00B23541"/>
    <w:rsid w:val="00B23AF0"/>
    <w:rsid w:val="00B243C6"/>
    <w:rsid w:val="00B2469A"/>
    <w:rsid w:val="00B252FD"/>
    <w:rsid w:val="00B25382"/>
    <w:rsid w:val="00B255FF"/>
    <w:rsid w:val="00B25D5E"/>
    <w:rsid w:val="00B25F3B"/>
    <w:rsid w:val="00B26E26"/>
    <w:rsid w:val="00B27F7C"/>
    <w:rsid w:val="00B30287"/>
    <w:rsid w:val="00B303FD"/>
    <w:rsid w:val="00B30839"/>
    <w:rsid w:val="00B30D89"/>
    <w:rsid w:val="00B33425"/>
    <w:rsid w:val="00B33B8A"/>
    <w:rsid w:val="00B344EC"/>
    <w:rsid w:val="00B36F5D"/>
    <w:rsid w:val="00B412F9"/>
    <w:rsid w:val="00B41C23"/>
    <w:rsid w:val="00B41F4D"/>
    <w:rsid w:val="00B42171"/>
    <w:rsid w:val="00B431C5"/>
    <w:rsid w:val="00B44676"/>
    <w:rsid w:val="00B4611F"/>
    <w:rsid w:val="00B47C99"/>
    <w:rsid w:val="00B50215"/>
    <w:rsid w:val="00B51F6C"/>
    <w:rsid w:val="00B52235"/>
    <w:rsid w:val="00B52774"/>
    <w:rsid w:val="00B529BF"/>
    <w:rsid w:val="00B52BC3"/>
    <w:rsid w:val="00B52DFA"/>
    <w:rsid w:val="00B53625"/>
    <w:rsid w:val="00B543C6"/>
    <w:rsid w:val="00B55DB7"/>
    <w:rsid w:val="00B57688"/>
    <w:rsid w:val="00B57B79"/>
    <w:rsid w:val="00B6198F"/>
    <w:rsid w:val="00B61FEC"/>
    <w:rsid w:val="00B62466"/>
    <w:rsid w:val="00B62DED"/>
    <w:rsid w:val="00B645F2"/>
    <w:rsid w:val="00B665F0"/>
    <w:rsid w:val="00B66A1D"/>
    <w:rsid w:val="00B673DD"/>
    <w:rsid w:val="00B67499"/>
    <w:rsid w:val="00B67E42"/>
    <w:rsid w:val="00B71834"/>
    <w:rsid w:val="00B71B38"/>
    <w:rsid w:val="00B73064"/>
    <w:rsid w:val="00B747AB"/>
    <w:rsid w:val="00B74BF8"/>
    <w:rsid w:val="00B752FE"/>
    <w:rsid w:val="00B753A6"/>
    <w:rsid w:val="00B757E8"/>
    <w:rsid w:val="00B75E94"/>
    <w:rsid w:val="00B7723D"/>
    <w:rsid w:val="00B80325"/>
    <w:rsid w:val="00B8049A"/>
    <w:rsid w:val="00B812D4"/>
    <w:rsid w:val="00B8151D"/>
    <w:rsid w:val="00B83039"/>
    <w:rsid w:val="00B832EE"/>
    <w:rsid w:val="00B8435D"/>
    <w:rsid w:val="00B847A8"/>
    <w:rsid w:val="00B8541C"/>
    <w:rsid w:val="00B861DF"/>
    <w:rsid w:val="00B87E14"/>
    <w:rsid w:val="00B90294"/>
    <w:rsid w:val="00B9101A"/>
    <w:rsid w:val="00B91970"/>
    <w:rsid w:val="00B936F0"/>
    <w:rsid w:val="00B95557"/>
    <w:rsid w:val="00B95A45"/>
    <w:rsid w:val="00B9651D"/>
    <w:rsid w:val="00B9698D"/>
    <w:rsid w:val="00BA13E3"/>
    <w:rsid w:val="00BA22B5"/>
    <w:rsid w:val="00BA2F3A"/>
    <w:rsid w:val="00BA37AB"/>
    <w:rsid w:val="00BA426A"/>
    <w:rsid w:val="00BA4AF0"/>
    <w:rsid w:val="00BA4C33"/>
    <w:rsid w:val="00BA5F3C"/>
    <w:rsid w:val="00BA7085"/>
    <w:rsid w:val="00BA721A"/>
    <w:rsid w:val="00BB0288"/>
    <w:rsid w:val="00BB05EE"/>
    <w:rsid w:val="00BB1108"/>
    <w:rsid w:val="00BB122A"/>
    <w:rsid w:val="00BB2FDB"/>
    <w:rsid w:val="00BB3368"/>
    <w:rsid w:val="00BB4035"/>
    <w:rsid w:val="00BB74DD"/>
    <w:rsid w:val="00BC12FE"/>
    <w:rsid w:val="00BC19DD"/>
    <w:rsid w:val="00BC1D69"/>
    <w:rsid w:val="00BC24EC"/>
    <w:rsid w:val="00BC2907"/>
    <w:rsid w:val="00BC3222"/>
    <w:rsid w:val="00BC524A"/>
    <w:rsid w:val="00BC5899"/>
    <w:rsid w:val="00BC74C7"/>
    <w:rsid w:val="00BD0B3B"/>
    <w:rsid w:val="00BD368B"/>
    <w:rsid w:val="00BD4E41"/>
    <w:rsid w:val="00BD54B2"/>
    <w:rsid w:val="00BD582B"/>
    <w:rsid w:val="00BD7291"/>
    <w:rsid w:val="00BD7C57"/>
    <w:rsid w:val="00BE0C57"/>
    <w:rsid w:val="00BE1985"/>
    <w:rsid w:val="00BE1B25"/>
    <w:rsid w:val="00BE2C97"/>
    <w:rsid w:val="00BE352E"/>
    <w:rsid w:val="00BE45BF"/>
    <w:rsid w:val="00BE5206"/>
    <w:rsid w:val="00BE52C2"/>
    <w:rsid w:val="00BE5568"/>
    <w:rsid w:val="00BE65ED"/>
    <w:rsid w:val="00BE6930"/>
    <w:rsid w:val="00BE6966"/>
    <w:rsid w:val="00BE6D4D"/>
    <w:rsid w:val="00BF059F"/>
    <w:rsid w:val="00BF09D4"/>
    <w:rsid w:val="00BF2D25"/>
    <w:rsid w:val="00BF331D"/>
    <w:rsid w:val="00BF512A"/>
    <w:rsid w:val="00BF6520"/>
    <w:rsid w:val="00BF7306"/>
    <w:rsid w:val="00BF75EC"/>
    <w:rsid w:val="00C0022A"/>
    <w:rsid w:val="00C01067"/>
    <w:rsid w:val="00C03690"/>
    <w:rsid w:val="00C04087"/>
    <w:rsid w:val="00C04574"/>
    <w:rsid w:val="00C0461E"/>
    <w:rsid w:val="00C05477"/>
    <w:rsid w:val="00C05B7D"/>
    <w:rsid w:val="00C060D2"/>
    <w:rsid w:val="00C0697E"/>
    <w:rsid w:val="00C06C21"/>
    <w:rsid w:val="00C07050"/>
    <w:rsid w:val="00C07F8D"/>
    <w:rsid w:val="00C11124"/>
    <w:rsid w:val="00C1146E"/>
    <w:rsid w:val="00C13E16"/>
    <w:rsid w:val="00C14F58"/>
    <w:rsid w:val="00C1508A"/>
    <w:rsid w:val="00C157DD"/>
    <w:rsid w:val="00C17606"/>
    <w:rsid w:val="00C178F6"/>
    <w:rsid w:val="00C22054"/>
    <w:rsid w:val="00C22337"/>
    <w:rsid w:val="00C238F1"/>
    <w:rsid w:val="00C240AD"/>
    <w:rsid w:val="00C24D32"/>
    <w:rsid w:val="00C2645E"/>
    <w:rsid w:val="00C264D5"/>
    <w:rsid w:val="00C27106"/>
    <w:rsid w:val="00C27F85"/>
    <w:rsid w:val="00C30322"/>
    <w:rsid w:val="00C314D0"/>
    <w:rsid w:val="00C3230D"/>
    <w:rsid w:val="00C33A02"/>
    <w:rsid w:val="00C33F8C"/>
    <w:rsid w:val="00C344DE"/>
    <w:rsid w:val="00C352F0"/>
    <w:rsid w:val="00C36429"/>
    <w:rsid w:val="00C36474"/>
    <w:rsid w:val="00C40AEF"/>
    <w:rsid w:val="00C40ED0"/>
    <w:rsid w:val="00C426C8"/>
    <w:rsid w:val="00C4355A"/>
    <w:rsid w:val="00C43F52"/>
    <w:rsid w:val="00C45C9E"/>
    <w:rsid w:val="00C4689F"/>
    <w:rsid w:val="00C46FF8"/>
    <w:rsid w:val="00C4761B"/>
    <w:rsid w:val="00C479FE"/>
    <w:rsid w:val="00C508C7"/>
    <w:rsid w:val="00C524E1"/>
    <w:rsid w:val="00C533EE"/>
    <w:rsid w:val="00C553FD"/>
    <w:rsid w:val="00C55721"/>
    <w:rsid w:val="00C60DFB"/>
    <w:rsid w:val="00C621C7"/>
    <w:rsid w:val="00C62AF7"/>
    <w:rsid w:val="00C705BA"/>
    <w:rsid w:val="00C70867"/>
    <w:rsid w:val="00C70C3C"/>
    <w:rsid w:val="00C70FAF"/>
    <w:rsid w:val="00C7206D"/>
    <w:rsid w:val="00C72B22"/>
    <w:rsid w:val="00C73098"/>
    <w:rsid w:val="00C73319"/>
    <w:rsid w:val="00C73511"/>
    <w:rsid w:val="00C737EE"/>
    <w:rsid w:val="00C73BB7"/>
    <w:rsid w:val="00C74E9B"/>
    <w:rsid w:val="00C7512C"/>
    <w:rsid w:val="00C75598"/>
    <w:rsid w:val="00C75E7B"/>
    <w:rsid w:val="00C7779E"/>
    <w:rsid w:val="00C77DA3"/>
    <w:rsid w:val="00C77E25"/>
    <w:rsid w:val="00C809CF"/>
    <w:rsid w:val="00C81269"/>
    <w:rsid w:val="00C814A9"/>
    <w:rsid w:val="00C82581"/>
    <w:rsid w:val="00C82CFD"/>
    <w:rsid w:val="00C83290"/>
    <w:rsid w:val="00C8408A"/>
    <w:rsid w:val="00C87A72"/>
    <w:rsid w:val="00C907DE"/>
    <w:rsid w:val="00C92A0D"/>
    <w:rsid w:val="00C92C24"/>
    <w:rsid w:val="00C93F4C"/>
    <w:rsid w:val="00C94388"/>
    <w:rsid w:val="00C94D5C"/>
    <w:rsid w:val="00C95318"/>
    <w:rsid w:val="00C96568"/>
    <w:rsid w:val="00C976D7"/>
    <w:rsid w:val="00CA13EF"/>
    <w:rsid w:val="00CA3C87"/>
    <w:rsid w:val="00CA452E"/>
    <w:rsid w:val="00CA4D61"/>
    <w:rsid w:val="00CA6325"/>
    <w:rsid w:val="00CA75E1"/>
    <w:rsid w:val="00CA7684"/>
    <w:rsid w:val="00CB0267"/>
    <w:rsid w:val="00CB0339"/>
    <w:rsid w:val="00CB1C09"/>
    <w:rsid w:val="00CB2336"/>
    <w:rsid w:val="00CB31FE"/>
    <w:rsid w:val="00CB4394"/>
    <w:rsid w:val="00CB4429"/>
    <w:rsid w:val="00CB5A38"/>
    <w:rsid w:val="00CB5C64"/>
    <w:rsid w:val="00CB5DB7"/>
    <w:rsid w:val="00CB7A39"/>
    <w:rsid w:val="00CC0178"/>
    <w:rsid w:val="00CC1E55"/>
    <w:rsid w:val="00CC52E5"/>
    <w:rsid w:val="00CC5CA1"/>
    <w:rsid w:val="00CC6CA5"/>
    <w:rsid w:val="00CC7D8B"/>
    <w:rsid w:val="00CD1F2E"/>
    <w:rsid w:val="00CD23B8"/>
    <w:rsid w:val="00CD2647"/>
    <w:rsid w:val="00CD2F53"/>
    <w:rsid w:val="00CD30D3"/>
    <w:rsid w:val="00CD352E"/>
    <w:rsid w:val="00CD3975"/>
    <w:rsid w:val="00CD4135"/>
    <w:rsid w:val="00CD5C57"/>
    <w:rsid w:val="00CD60DD"/>
    <w:rsid w:val="00CD6F29"/>
    <w:rsid w:val="00CD76E5"/>
    <w:rsid w:val="00CD797F"/>
    <w:rsid w:val="00CE01F7"/>
    <w:rsid w:val="00CE0AB4"/>
    <w:rsid w:val="00CE2972"/>
    <w:rsid w:val="00CE5BE2"/>
    <w:rsid w:val="00CE7041"/>
    <w:rsid w:val="00CE7AEA"/>
    <w:rsid w:val="00CF161D"/>
    <w:rsid w:val="00CF18BE"/>
    <w:rsid w:val="00CF2A1E"/>
    <w:rsid w:val="00CF7091"/>
    <w:rsid w:val="00D00432"/>
    <w:rsid w:val="00D01727"/>
    <w:rsid w:val="00D03CB6"/>
    <w:rsid w:val="00D0549F"/>
    <w:rsid w:val="00D061F3"/>
    <w:rsid w:val="00D0761C"/>
    <w:rsid w:val="00D12AF6"/>
    <w:rsid w:val="00D13BF4"/>
    <w:rsid w:val="00D16210"/>
    <w:rsid w:val="00D169F9"/>
    <w:rsid w:val="00D16CFB"/>
    <w:rsid w:val="00D16DC0"/>
    <w:rsid w:val="00D20887"/>
    <w:rsid w:val="00D21144"/>
    <w:rsid w:val="00D216D9"/>
    <w:rsid w:val="00D21C11"/>
    <w:rsid w:val="00D2251A"/>
    <w:rsid w:val="00D22B0C"/>
    <w:rsid w:val="00D22CB8"/>
    <w:rsid w:val="00D240F6"/>
    <w:rsid w:val="00D27F3A"/>
    <w:rsid w:val="00D305CD"/>
    <w:rsid w:val="00D324E0"/>
    <w:rsid w:val="00D32B5E"/>
    <w:rsid w:val="00D33A9E"/>
    <w:rsid w:val="00D343E0"/>
    <w:rsid w:val="00D34969"/>
    <w:rsid w:val="00D361F3"/>
    <w:rsid w:val="00D40FD7"/>
    <w:rsid w:val="00D41143"/>
    <w:rsid w:val="00D413D7"/>
    <w:rsid w:val="00D423EE"/>
    <w:rsid w:val="00D42CAA"/>
    <w:rsid w:val="00D44425"/>
    <w:rsid w:val="00D446C3"/>
    <w:rsid w:val="00D4479D"/>
    <w:rsid w:val="00D44CC2"/>
    <w:rsid w:val="00D4520D"/>
    <w:rsid w:val="00D4609B"/>
    <w:rsid w:val="00D46319"/>
    <w:rsid w:val="00D4657E"/>
    <w:rsid w:val="00D4693A"/>
    <w:rsid w:val="00D47315"/>
    <w:rsid w:val="00D51DE8"/>
    <w:rsid w:val="00D51FFE"/>
    <w:rsid w:val="00D54758"/>
    <w:rsid w:val="00D548EB"/>
    <w:rsid w:val="00D554F4"/>
    <w:rsid w:val="00D57CE9"/>
    <w:rsid w:val="00D57DEA"/>
    <w:rsid w:val="00D606EC"/>
    <w:rsid w:val="00D60CBA"/>
    <w:rsid w:val="00D613DF"/>
    <w:rsid w:val="00D61E61"/>
    <w:rsid w:val="00D61F5F"/>
    <w:rsid w:val="00D63692"/>
    <w:rsid w:val="00D63DCA"/>
    <w:rsid w:val="00D642F3"/>
    <w:rsid w:val="00D64733"/>
    <w:rsid w:val="00D64785"/>
    <w:rsid w:val="00D64DA3"/>
    <w:rsid w:val="00D6575E"/>
    <w:rsid w:val="00D67485"/>
    <w:rsid w:val="00D67AF7"/>
    <w:rsid w:val="00D67C41"/>
    <w:rsid w:val="00D74D67"/>
    <w:rsid w:val="00D75A0B"/>
    <w:rsid w:val="00D760A5"/>
    <w:rsid w:val="00D779E0"/>
    <w:rsid w:val="00D77D5B"/>
    <w:rsid w:val="00D81837"/>
    <w:rsid w:val="00D83961"/>
    <w:rsid w:val="00D84F02"/>
    <w:rsid w:val="00D853C3"/>
    <w:rsid w:val="00D85407"/>
    <w:rsid w:val="00D860DA"/>
    <w:rsid w:val="00D869F0"/>
    <w:rsid w:val="00D86D99"/>
    <w:rsid w:val="00D87492"/>
    <w:rsid w:val="00D87D71"/>
    <w:rsid w:val="00D9030E"/>
    <w:rsid w:val="00D9094E"/>
    <w:rsid w:val="00D90DD9"/>
    <w:rsid w:val="00D90F4A"/>
    <w:rsid w:val="00D92224"/>
    <w:rsid w:val="00D92A09"/>
    <w:rsid w:val="00D935C5"/>
    <w:rsid w:val="00D9398E"/>
    <w:rsid w:val="00D942D3"/>
    <w:rsid w:val="00D94EB2"/>
    <w:rsid w:val="00D97265"/>
    <w:rsid w:val="00D976C8"/>
    <w:rsid w:val="00DA09BB"/>
    <w:rsid w:val="00DA279F"/>
    <w:rsid w:val="00DA5C23"/>
    <w:rsid w:val="00DA5C59"/>
    <w:rsid w:val="00DA6CAA"/>
    <w:rsid w:val="00DB02E2"/>
    <w:rsid w:val="00DB10F4"/>
    <w:rsid w:val="00DB14B1"/>
    <w:rsid w:val="00DB14DB"/>
    <w:rsid w:val="00DB2F75"/>
    <w:rsid w:val="00DB594E"/>
    <w:rsid w:val="00DB5EBE"/>
    <w:rsid w:val="00DC1018"/>
    <w:rsid w:val="00DC2382"/>
    <w:rsid w:val="00DC2BD5"/>
    <w:rsid w:val="00DC3CAD"/>
    <w:rsid w:val="00DC3E50"/>
    <w:rsid w:val="00DC4198"/>
    <w:rsid w:val="00DC4669"/>
    <w:rsid w:val="00DC74FD"/>
    <w:rsid w:val="00DC7BC4"/>
    <w:rsid w:val="00DC7D75"/>
    <w:rsid w:val="00DD0103"/>
    <w:rsid w:val="00DD07B8"/>
    <w:rsid w:val="00DD4959"/>
    <w:rsid w:val="00DD4B10"/>
    <w:rsid w:val="00DD5CA5"/>
    <w:rsid w:val="00DD7488"/>
    <w:rsid w:val="00DE0CCF"/>
    <w:rsid w:val="00DE0D14"/>
    <w:rsid w:val="00DE1987"/>
    <w:rsid w:val="00DE2B68"/>
    <w:rsid w:val="00DE2EDF"/>
    <w:rsid w:val="00DE395E"/>
    <w:rsid w:val="00DE3DB3"/>
    <w:rsid w:val="00DE51A5"/>
    <w:rsid w:val="00DE5D90"/>
    <w:rsid w:val="00DE73F7"/>
    <w:rsid w:val="00DF0B41"/>
    <w:rsid w:val="00DF1103"/>
    <w:rsid w:val="00DF4402"/>
    <w:rsid w:val="00DF441B"/>
    <w:rsid w:val="00DF5E34"/>
    <w:rsid w:val="00DF62A7"/>
    <w:rsid w:val="00DF6396"/>
    <w:rsid w:val="00DF6DF9"/>
    <w:rsid w:val="00DF77ED"/>
    <w:rsid w:val="00DF786C"/>
    <w:rsid w:val="00E01297"/>
    <w:rsid w:val="00E013B6"/>
    <w:rsid w:val="00E01A48"/>
    <w:rsid w:val="00E01E60"/>
    <w:rsid w:val="00E044CF"/>
    <w:rsid w:val="00E053F6"/>
    <w:rsid w:val="00E062AB"/>
    <w:rsid w:val="00E07303"/>
    <w:rsid w:val="00E07E33"/>
    <w:rsid w:val="00E10F6D"/>
    <w:rsid w:val="00E1104F"/>
    <w:rsid w:val="00E1106A"/>
    <w:rsid w:val="00E11496"/>
    <w:rsid w:val="00E12047"/>
    <w:rsid w:val="00E132FB"/>
    <w:rsid w:val="00E144C1"/>
    <w:rsid w:val="00E1566D"/>
    <w:rsid w:val="00E15DE3"/>
    <w:rsid w:val="00E1657A"/>
    <w:rsid w:val="00E1715B"/>
    <w:rsid w:val="00E1782D"/>
    <w:rsid w:val="00E209E7"/>
    <w:rsid w:val="00E21761"/>
    <w:rsid w:val="00E21E2D"/>
    <w:rsid w:val="00E22648"/>
    <w:rsid w:val="00E23693"/>
    <w:rsid w:val="00E242F6"/>
    <w:rsid w:val="00E25439"/>
    <w:rsid w:val="00E26341"/>
    <w:rsid w:val="00E264DE"/>
    <w:rsid w:val="00E2729E"/>
    <w:rsid w:val="00E272FA"/>
    <w:rsid w:val="00E27A29"/>
    <w:rsid w:val="00E31088"/>
    <w:rsid w:val="00E31BC9"/>
    <w:rsid w:val="00E32BE3"/>
    <w:rsid w:val="00E32F8B"/>
    <w:rsid w:val="00E34124"/>
    <w:rsid w:val="00E34C90"/>
    <w:rsid w:val="00E34CDC"/>
    <w:rsid w:val="00E35493"/>
    <w:rsid w:val="00E358FE"/>
    <w:rsid w:val="00E4011B"/>
    <w:rsid w:val="00E4078F"/>
    <w:rsid w:val="00E40F99"/>
    <w:rsid w:val="00E42110"/>
    <w:rsid w:val="00E4355A"/>
    <w:rsid w:val="00E43706"/>
    <w:rsid w:val="00E43F91"/>
    <w:rsid w:val="00E43FCC"/>
    <w:rsid w:val="00E47ABD"/>
    <w:rsid w:val="00E47D95"/>
    <w:rsid w:val="00E54C71"/>
    <w:rsid w:val="00E54EE4"/>
    <w:rsid w:val="00E56324"/>
    <w:rsid w:val="00E57FA9"/>
    <w:rsid w:val="00E6048D"/>
    <w:rsid w:val="00E60D17"/>
    <w:rsid w:val="00E61556"/>
    <w:rsid w:val="00E62727"/>
    <w:rsid w:val="00E627FC"/>
    <w:rsid w:val="00E63481"/>
    <w:rsid w:val="00E63D2F"/>
    <w:rsid w:val="00E63F7B"/>
    <w:rsid w:val="00E67C26"/>
    <w:rsid w:val="00E67C78"/>
    <w:rsid w:val="00E717CE"/>
    <w:rsid w:val="00E72205"/>
    <w:rsid w:val="00E7244E"/>
    <w:rsid w:val="00E7270A"/>
    <w:rsid w:val="00E733C8"/>
    <w:rsid w:val="00E73892"/>
    <w:rsid w:val="00E74356"/>
    <w:rsid w:val="00E74842"/>
    <w:rsid w:val="00E74F59"/>
    <w:rsid w:val="00E7577E"/>
    <w:rsid w:val="00E76C1D"/>
    <w:rsid w:val="00E804F0"/>
    <w:rsid w:val="00E8224D"/>
    <w:rsid w:val="00E82257"/>
    <w:rsid w:val="00E82DF9"/>
    <w:rsid w:val="00E83B9E"/>
    <w:rsid w:val="00E842B1"/>
    <w:rsid w:val="00E84D07"/>
    <w:rsid w:val="00E850F7"/>
    <w:rsid w:val="00E860A5"/>
    <w:rsid w:val="00E909BB"/>
    <w:rsid w:val="00E90E25"/>
    <w:rsid w:val="00E916B5"/>
    <w:rsid w:val="00E92505"/>
    <w:rsid w:val="00E9387C"/>
    <w:rsid w:val="00E96968"/>
    <w:rsid w:val="00EA05B2"/>
    <w:rsid w:val="00EA09EC"/>
    <w:rsid w:val="00EA0E0D"/>
    <w:rsid w:val="00EA1FF6"/>
    <w:rsid w:val="00EA2ECD"/>
    <w:rsid w:val="00EA32D9"/>
    <w:rsid w:val="00EA3C36"/>
    <w:rsid w:val="00EA4C62"/>
    <w:rsid w:val="00EA5247"/>
    <w:rsid w:val="00EA6ECB"/>
    <w:rsid w:val="00EA7828"/>
    <w:rsid w:val="00EA793E"/>
    <w:rsid w:val="00EA7F28"/>
    <w:rsid w:val="00EB0D09"/>
    <w:rsid w:val="00EB2565"/>
    <w:rsid w:val="00EB2A62"/>
    <w:rsid w:val="00EB2ABC"/>
    <w:rsid w:val="00EB46FE"/>
    <w:rsid w:val="00EB5F3F"/>
    <w:rsid w:val="00EB6900"/>
    <w:rsid w:val="00EC0861"/>
    <w:rsid w:val="00EC1E19"/>
    <w:rsid w:val="00EC26AF"/>
    <w:rsid w:val="00EC2C66"/>
    <w:rsid w:val="00EC34E0"/>
    <w:rsid w:val="00EC426D"/>
    <w:rsid w:val="00EC76C8"/>
    <w:rsid w:val="00EC78E0"/>
    <w:rsid w:val="00EC7CA3"/>
    <w:rsid w:val="00ED073C"/>
    <w:rsid w:val="00ED20E1"/>
    <w:rsid w:val="00ED2640"/>
    <w:rsid w:val="00ED2D13"/>
    <w:rsid w:val="00ED37CB"/>
    <w:rsid w:val="00ED3896"/>
    <w:rsid w:val="00ED49AE"/>
    <w:rsid w:val="00ED5944"/>
    <w:rsid w:val="00ED6085"/>
    <w:rsid w:val="00ED6D93"/>
    <w:rsid w:val="00ED76F7"/>
    <w:rsid w:val="00ED79D4"/>
    <w:rsid w:val="00EE0260"/>
    <w:rsid w:val="00EE0D08"/>
    <w:rsid w:val="00EE12BC"/>
    <w:rsid w:val="00EE2905"/>
    <w:rsid w:val="00EE336F"/>
    <w:rsid w:val="00EE61CF"/>
    <w:rsid w:val="00EF03A2"/>
    <w:rsid w:val="00EF3213"/>
    <w:rsid w:val="00EF3FC2"/>
    <w:rsid w:val="00EF55EF"/>
    <w:rsid w:val="00F0119A"/>
    <w:rsid w:val="00F01EB5"/>
    <w:rsid w:val="00F02D41"/>
    <w:rsid w:val="00F02DCD"/>
    <w:rsid w:val="00F03016"/>
    <w:rsid w:val="00F03F00"/>
    <w:rsid w:val="00F04BE5"/>
    <w:rsid w:val="00F04EEC"/>
    <w:rsid w:val="00F061D2"/>
    <w:rsid w:val="00F0655D"/>
    <w:rsid w:val="00F12314"/>
    <w:rsid w:val="00F1433F"/>
    <w:rsid w:val="00F14AED"/>
    <w:rsid w:val="00F15725"/>
    <w:rsid w:val="00F16BE8"/>
    <w:rsid w:val="00F17145"/>
    <w:rsid w:val="00F20669"/>
    <w:rsid w:val="00F20743"/>
    <w:rsid w:val="00F216F2"/>
    <w:rsid w:val="00F21F55"/>
    <w:rsid w:val="00F22561"/>
    <w:rsid w:val="00F23386"/>
    <w:rsid w:val="00F23722"/>
    <w:rsid w:val="00F23B3C"/>
    <w:rsid w:val="00F24092"/>
    <w:rsid w:val="00F256F5"/>
    <w:rsid w:val="00F258D2"/>
    <w:rsid w:val="00F265BA"/>
    <w:rsid w:val="00F26F66"/>
    <w:rsid w:val="00F27C91"/>
    <w:rsid w:val="00F32E6C"/>
    <w:rsid w:val="00F331CE"/>
    <w:rsid w:val="00F33D17"/>
    <w:rsid w:val="00F33DF2"/>
    <w:rsid w:val="00F33FB1"/>
    <w:rsid w:val="00F340F4"/>
    <w:rsid w:val="00F35593"/>
    <w:rsid w:val="00F3607F"/>
    <w:rsid w:val="00F36785"/>
    <w:rsid w:val="00F36916"/>
    <w:rsid w:val="00F3720B"/>
    <w:rsid w:val="00F376D8"/>
    <w:rsid w:val="00F402BB"/>
    <w:rsid w:val="00F4156C"/>
    <w:rsid w:val="00F44887"/>
    <w:rsid w:val="00F46341"/>
    <w:rsid w:val="00F468BD"/>
    <w:rsid w:val="00F50FAE"/>
    <w:rsid w:val="00F513B2"/>
    <w:rsid w:val="00F51ACC"/>
    <w:rsid w:val="00F55255"/>
    <w:rsid w:val="00F556ED"/>
    <w:rsid w:val="00F55F56"/>
    <w:rsid w:val="00F56E92"/>
    <w:rsid w:val="00F573C7"/>
    <w:rsid w:val="00F578CF"/>
    <w:rsid w:val="00F6091D"/>
    <w:rsid w:val="00F60BFD"/>
    <w:rsid w:val="00F62327"/>
    <w:rsid w:val="00F62597"/>
    <w:rsid w:val="00F6439D"/>
    <w:rsid w:val="00F64605"/>
    <w:rsid w:val="00F66805"/>
    <w:rsid w:val="00F7110B"/>
    <w:rsid w:val="00F7144F"/>
    <w:rsid w:val="00F71704"/>
    <w:rsid w:val="00F72663"/>
    <w:rsid w:val="00F72A68"/>
    <w:rsid w:val="00F75952"/>
    <w:rsid w:val="00F75BB3"/>
    <w:rsid w:val="00F75DEC"/>
    <w:rsid w:val="00F811F4"/>
    <w:rsid w:val="00F8228C"/>
    <w:rsid w:val="00F82348"/>
    <w:rsid w:val="00F82953"/>
    <w:rsid w:val="00F8321A"/>
    <w:rsid w:val="00F83635"/>
    <w:rsid w:val="00F8467D"/>
    <w:rsid w:val="00F8479E"/>
    <w:rsid w:val="00F84CE8"/>
    <w:rsid w:val="00F85EBE"/>
    <w:rsid w:val="00F86ADD"/>
    <w:rsid w:val="00F873C5"/>
    <w:rsid w:val="00F87BCD"/>
    <w:rsid w:val="00F87D16"/>
    <w:rsid w:val="00F9173E"/>
    <w:rsid w:val="00F93956"/>
    <w:rsid w:val="00F946F5"/>
    <w:rsid w:val="00F96584"/>
    <w:rsid w:val="00F97B6C"/>
    <w:rsid w:val="00FA1295"/>
    <w:rsid w:val="00FA3A85"/>
    <w:rsid w:val="00FA3E65"/>
    <w:rsid w:val="00FA40F1"/>
    <w:rsid w:val="00FA4487"/>
    <w:rsid w:val="00FA5108"/>
    <w:rsid w:val="00FA51A7"/>
    <w:rsid w:val="00FA5E92"/>
    <w:rsid w:val="00FA60D5"/>
    <w:rsid w:val="00FB0EEA"/>
    <w:rsid w:val="00FB0FA0"/>
    <w:rsid w:val="00FB104B"/>
    <w:rsid w:val="00FB1795"/>
    <w:rsid w:val="00FB2EEE"/>
    <w:rsid w:val="00FB3741"/>
    <w:rsid w:val="00FB4165"/>
    <w:rsid w:val="00FB4E07"/>
    <w:rsid w:val="00FB4FFB"/>
    <w:rsid w:val="00FB66D7"/>
    <w:rsid w:val="00FB7D0C"/>
    <w:rsid w:val="00FC01D6"/>
    <w:rsid w:val="00FC120A"/>
    <w:rsid w:val="00FC21BC"/>
    <w:rsid w:val="00FC266C"/>
    <w:rsid w:val="00FC48DC"/>
    <w:rsid w:val="00FC66E8"/>
    <w:rsid w:val="00FC6859"/>
    <w:rsid w:val="00FC6ABC"/>
    <w:rsid w:val="00FC787F"/>
    <w:rsid w:val="00FD0A91"/>
    <w:rsid w:val="00FD0D1E"/>
    <w:rsid w:val="00FD3691"/>
    <w:rsid w:val="00FD3DEC"/>
    <w:rsid w:val="00FD3E32"/>
    <w:rsid w:val="00FD3EB2"/>
    <w:rsid w:val="00FD55FB"/>
    <w:rsid w:val="00FD633C"/>
    <w:rsid w:val="00FD725E"/>
    <w:rsid w:val="00FD7935"/>
    <w:rsid w:val="00FE10D5"/>
    <w:rsid w:val="00FE15E7"/>
    <w:rsid w:val="00FE2AC8"/>
    <w:rsid w:val="00FE3411"/>
    <w:rsid w:val="00FE3DCE"/>
    <w:rsid w:val="00FE43AD"/>
    <w:rsid w:val="00FE4A2D"/>
    <w:rsid w:val="00FE4D60"/>
    <w:rsid w:val="00FE51CC"/>
    <w:rsid w:val="00FE617F"/>
    <w:rsid w:val="00FE69CC"/>
    <w:rsid w:val="00FE6E8B"/>
    <w:rsid w:val="00FE7926"/>
    <w:rsid w:val="00FE7A45"/>
    <w:rsid w:val="00FF0284"/>
    <w:rsid w:val="00FF1391"/>
    <w:rsid w:val="00FF262E"/>
    <w:rsid w:val="00FF4CA9"/>
    <w:rsid w:val="00FF4E12"/>
    <w:rsid w:val="00FF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07522"/>
  <w15:docId w15:val="{4D115217-A204-4DF3-A90E-FA9E8B233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3A2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4D60"/>
    <w:pPr>
      <w:spacing w:after="160" w:line="256" w:lineRule="auto"/>
      <w:ind w:left="720"/>
      <w:contextualSpacing/>
    </w:pPr>
    <w:rPr>
      <w:rFonts w:eastAsia="Times New Roman" w:cs="Times New Roman"/>
    </w:rPr>
  </w:style>
  <w:style w:type="paragraph" w:customStyle="1" w:styleId="a4">
    <w:name w:val="Содержимое таблицы"/>
    <w:basedOn w:val="a"/>
    <w:rsid w:val="007D3C91"/>
    <w:pPr>
      <w:widowControl w:val="0"/>
      <w:suppressLineNumbers/>
      <w:suppressAutoHyphens/>
      <w:spacing w:after="0" w:line="240" w:lineRule="auto"/>
    </w:pPr>
    <w:rPr>
      <w:rFonts w:ascii="Times New Roman" w:eastAsia="Lucida Sans Unicode" w:hAnsi="Times New Roman" w:cs="Tahoma"/>
      <w:kern w:val="1"/>
      <w:sz w:val="24"/>
      <w:szCs w:val="24"/>
      <w:lang w:eastAsia="hi-IN" w:bidi="hi-IN"/>
    </w:rPr>
  </w:style>
  <w:style w:type="table" w:styleId="a5">
    <w:name w:val="Table Grid"/>
    <w:basedOn w:val="a1"/>
    <w:uiPriority w:val="59"/>
    <w:rsid w:val="008B6D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3E08DB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paragraph" w:customStyle="1" w:styleId="Default">
    <w:name w:val="Default"/>
    <w:rsid w:val="00D860D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6">
    <w:name w:val="No Spacing"/>
    <w:link w:val="a7"/>
    <w:qFormat/>
    <w:rsid w:val="00394874"/>
    <w:pPr>
      <w:spacing w:after="0" w:line="240" w:lineRule="auto"/>
    </w:pPr>
    <w:rPr>
      <w:rFonts w:ascii="Calibri" w:eastAsia="Calibri" w:hAnsi="Calibri" w:cs="Times New Roman"/>
      <w:color w:val="00000A"/>
    </w:rPr>
  </w:style>
  <w:style w:type="character" w:customStyle="1" w:styleId="a7">
    <w:name w:val="Без интервала Знак"/>
    <w:link w:val="a6"/>
    <w:locked/>
    <w:rsid w:val="00394874"/>
    <w:rPr>
      <w:rFonts w:ascii="Calibri" w:eastAsia="Calibri" w:hAnsi="Calibri" w:cs="Times New Roman"/>
      <w:color w:val="00000A"/>
    </w:rPr>
  </w:style>
  <w:style w:type="paragraph" w:customStyle="1" w:styleId="a8">
    <w:name w:val="По умолчанию"/>
    <w:rsid w:val="00394874"/>
    <w:pPr>
      <w:suppressAutoHyphens/>
      <w:spacing w:before="160" w:after="0" w:line="288" w:lineRule="auto"/>
    </w:pPr>
    <w:rPr>
      <w:rFonts w:ascii="Helvetica Neue" w:eastAsia="Arial Unicode MS" w:hAnsi="Helvetica Neue" w:cs="Arial Unicode MS"/>
      <w:color w:val="000000"/>
      <w:kern w:val="1"/>
      <w:sz w:val="24"/>
      <w:szCs w:val="24"/>
      <w:lang w:eastAsia="zh-CN" w:bidi="hi-IN"/>
    </w:rPr>
  </w:style>
  <w:style w:type="paragraph" w:customStyle="1" w:styleId="Standard">
    <w:name w:val="Standard"/>
    <w:qFormat/>
    <w:rsid w:val="00394874"/>
    <w:pPr>
      <w:widowControl w:val="0"/>
      <w:suppressAutoHyphens/>
      <w:spacing w:after="0" w:line="240" w:lineRule="auto"/>
      <w:textAlignment w:val="baseline"/>
    </w:pPr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customStyle="1" w:styleId="31">
    <w:name w:val="Основной текст 31"/>
    <w:basedOn w:val="Standard"/>
    <w:rsid w:val="00394874"/>
    <w:pPr>
      <w:spacing w:after="120" w:line="100" w:lineRule="atLeast"/>
    </w:pPr>
    <w:rPr>
      <w:rFonts w:eastAsia="Times New Roman" w:cs="Times New Roman"/>
      <w:szCs w:val="20"/>
      <w:lang w:val="en-GB"/>
    </w:rPr>
  </w:style>
  <w:style w:type="paragraph" w:customStyle="1" w:styleId="p9">
    <w:name w:val="p9"/>
    <w:basedOn w:val="a"/>
    <w:rsid w:val="00394874"/>
    <w:pPr>
      <w:spacing w:before="280" w:after="280" w:line="240" w:lineRule="auto"/>
    </w:pPr>
    <w:rPr>
      <w:rFonts w:ascii="Times New Roman" w:eastAsia="SimSun" w:hAnsi="Times New Roman" w:cs="Times New Roman"/>
      <w:color w:val="000000"/>
      <w:kern w:val="1"/>
      <w:sz w:val="24"/>
      <w:szCs w:val="24"/>
      <w:lang w:eastAsia="zh-CN" w:bidi="hi-IN"/>
    </w:rPr>
  </w:style>
  <w:style w:type="character" w:customStyle="1" w:styleId="FontStyle103">
    <w:name w:val="Font Style103"/>
    <w:uiPriority w:val="99"/>
    <w:rsid w:val="00A90958"/>
    <w:rPr>
      <w:rFonts w:ascii="Times New Roman" w:hAnsi="Times New Roman" w:cs="Times New Roman" w:hint="default"/>
      <w:sz w:val="26"/>
      <w:szCs w:val="26"/>
    </w:rPr>
  </w:style>
  <w:style w:type="paragraph" w:customStyle="1" w:styleId="ConsPlusNormal">
    <w:name w:val="ConsPlusNormal"/>
    <w:rsid w:val="004F3C0B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9">
    <w:name w:val="Normal (Web)"/>
    <w:basedOn w:val="a"/>
    <w:uiPriority w:val="99"/>
    <w:unhideWhenUsed/>
    <w:rsid w:val="005565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data">
    <w:name w:val="docdata"/>
    <w:aliases w:val="docy,v5,1684,bqiaagaaeyqcaaagiaiaaamtbgaabsegaaaaaaaaaaaaaaaaaaaaaaaaaaaaaaaaaaaaaaaaaaaaaaaaaaaaaaaaaaaaaaaaaaaaaaaaaaaaaaaaaaaaaaaaaaaaaaaaaaaaaaaaaaaaaaaaaaaaaaaaaaaaaaaaaaaaaaaaaaaaaaaaaaaaaaaaaaaaaaaaaaaaaaaaaaaaaaaaaaaaaaaaaaaaaaaaaaaaaaaa"/>
    <w:basedOn w:val="a"/>
    <w:rsid w:val="00571E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a">
    <w:name w:val="Grid Table Light"/>
    <w:basedOn w:val="a1"/>
    <w:uiPriority w:val="40"/>
    <w:rsid w:val="003C37F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9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6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6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3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2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28405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9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77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9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4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3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0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85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2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87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4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9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2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0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5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39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NagornovaYu</dc:creator>
  <cp:lastModifiedBy>alenka.barsukova@gmail.com</cp:lastModifiedBy>
  <cp:revision>7</cp:revision>
  <dcterms:created xsi:type="dcterms:W3CDTF">2026-09-15T09:13:00Z</dcterms:created>
  <dcterms:modified xsi:type="dcterms:W3CDTF">2026-09-15T09:44:00Z</dcterms:modified>
</cp:coreProperties>
</file>